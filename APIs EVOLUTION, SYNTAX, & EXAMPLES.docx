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42FB5" w14:textId="3F644198" w:rsidR="004E1AED" w:rsidRPr="004E1AED" w:rsidRDefault="002F2206" w:rsidP="004E1AED">
      <w:pPr>
        <w:pStyle w:val="Title"/>
      </w:pPr>
      <w:r>
        <w:t>EVOLUTION OF API</w:t>
      </w:r>
      <w:r w:rsidRPr="002F2206">
        <w:rPr>
          <w:sz w:val="38"/>
          <w:szCs w:val="38"/>
        </w:rPr>
        <w:t>s</w:t>
      </w:r>
    </w:p>
    <w:p w14:paraId="1C86E2C9" w14:textId="1A92B5B4" w:rsidR="00194DF6" w:rsidRDefault="002F2206">
      <w:pPr>
        <w:pStyle w:val="Heading1"/>
      </w:pPr>
      <w:r>
        <w:t>XML-RPC</w:t>
      </w:r>
    </w:p>
    <w:p w14:paraId="37986980" w14:textId="39D171DF" w:rsidR="004E1AED" w:rsidRDefault="002F2206" w:rsidP="002F2206">
      <w:pPr>
        <w:pStyle w:val="ListParagraph"/>
        <w:numPr>
          <w:ilvl w:val="0"/>
          <w:numId w:val="19"/>
        </w:numPr>
      </w:pPr>
      <w:r>
        <w:t xml:space="preserve">XML-RPC </w:t>
      </w:r>
      <w:r>
        <w:sym w:font="Wingdings" w:char="F0E0"/>
      </w:r>
      <w:r>
        <w:t xml:space="preserve"> Extensive Markup Language – Remote Procedure Calls</w:t>
      </w:r>
    </w:p>
    <w:p w14:paraId="330A3F92" w14:textId="06BED1C0" w:rsidR="002F2206" w:rsidRDefault="002F2206" w:rsidP="002F2206">
      <w:pPr>
        <w:pStyle w:val="ListParagraph"/>
        <w:numPr>
          <w:ilvl w:val="0"/>
          <w:numId w:val="19"/>
        </w:numPr>
      </w:pPr>
      <w:r>
        <w:t>98% deprecated/outdated</w:t>
      </w:r>
    </w:p>
    <w:p w14:paraId="61816CD1" w14:textId="62124D63" w:rsidR="002F2206" w:rsidRDefault="002F2206" w:rsidP="002F2206">
      <w:pPr>
        <w:pStyle w:val="ListParagraph"/>
        <w:numPr>
          <w:ilvl w:val="0"/>
          <w:numId w:val="19"/>
        </w:numPr>
      </w:pPr>
      <w:r>
        <w:t>2% usage</w:t>
      </w:r>
    </w:p>
    <w:p w14:paraId="7FCD7E2C" w14:textId="7415DC5E" w:rsidR="002F2206" w:rsidRDefault="002F2206" w:rsidP="002F2206">
      <w:pPr>
        <w:pStyle w:val="Heading1"/>
      </w:pPr>
      <w:r>
        <w:t>SOAP API</w:t>
      </w:r>
    </w:p>
    <w:p w14:paraId="3CA358D8" w14:textId="3BD23557" w:rsidR="002F2206" w:rsidRDefault="002F2206" w:rsidP="002F2206">
      <w:pPr>
        <w:pStyle w:val="ListParagraph"/>
        <w:numPr>
          <w:ilvl w:val="0"/>
          <w:numId w:val="20"/>
        </w:numPr>
      </w:pPr>
      <w:r>
        <w:t xml:space="preserve">SOAP </w:t>
      </w:r>
      <w:r>
        <w:sym w:font="Wingdings" w:char="F0E0"/>
      </w:r>
      <w:r>
        <w:t xml:space="preserve"> Simple Object Access Protocol</w:t>
      </w:r>
    </w:p>
    <w:p w14:paraId="0A550D85" w14:textId="4E9FECFA" w:rsidR="002F2206" w:rsidRDefault="002F2206" w:rsidP="002F2206">
      <w:pPr>
        <w:pStyle w:val="ListParagraph"/>
        <w:numPr>
          <w:ilvl w:val="0"/>
          <w:numId w:val="20"/>
        </w:numPr>
      </w:pPr>
      <w:r>
        <w:t>90% deprecated/outdated</w:t>
      </w:r>
    </w:p>
    <w:p w14:paraId="6852FF9F" w14:textId="39D3A037" w:rsidR="002F2206" w:rsidRDefault="002F2206" w:rsidP="002F2206">
      <w:pPr>
        <w:pStyle w:val="ListParagraph"/>
        <w:numPr>
          <w:ilvl w:val="0"/>
          <w:numId w:val="20"/>
        </w:numPr>
      </w:pPr>
      <w:r>
        <w:t>10% usage</w:t>
      </w:r>
    </w:p>
    <w:p w14:paraId="6B0B084D" w14:textId="5089BFDE" w:rsidR="002F2206" w:rsidRDefault="002F2206" w:rsidP="002F2206">
      <w:pPr>
        <w:pStyle w:val="Heading1"/>
      </w:pPr>
      <w:r>
        <w:t>REST API</w:t>
      </w:r>
    </w:p>
    <w:p w14:paraId="6951327E" w14:textId="22832421" w:rsidR="002F2206" w:rsidRDefault="002F2206" w:rsidP="002F2206">
      <w:pPr>
        <w:pStyle w:val="ListParagraph"/>
        <w:numPr>
          <w:ilvl w:val="0"/>
          <w:numId w:val="21"/>
        </w:numPr>
      </w:pPr>
      <w:r>
        <w:t xml:space="preserve">REST </w:t>
      </w:r>
      <w:r>
        <w:sym w:font="Wingdings" w:char="F0E0"/>
      </w:r>
      <w:r>
        <w:t xml:space="preserve"> Representational State Transfer</w:t>
      </w:r>
    </w:p>
    <w:p w14:paraId="1C0DC574" w14:textId="185C42D5" w:rsidR="002F2206" w:rsidRDefault="002F2206" w:rsidP="002F2206">
      <w:pPr>
        <w:pStyle w:val="ListParagraph"/>
        <w:numPr>
          <w:ilvl w:val="0"/>
          <w:numId w:val="21"/>
        </w:numPr>
      </w:pPr>
      <w:r>
        <w:t>100% usage</w:t>
      </w:r>
    </w:p>
    <w:p w14:paraId="7EA3EDCF" w14:textId="509F99D3" w:rsidR="002F2206" w:rsidRPr="004E1AED" w:rsidRDefault="002F2206" w:rsidP="002F2206">
      <w:pPr>
        <w:pStyle w:val="Title"/>
      </w:pPr>
      <w:r>
        <w:t xml:space="preserve">SOAP API </w:t>
      </w:r>
      <w:r w:rsidRPr="002F2206">
        <w:rPr>
          <w:sz w:val="36"/>
          <w:szCs w:val="36"/>
        </w:rPr>
        <w:t>vs</w:t>
      </w:r>
      <w:r>
        <w:t xml:space="preserve"> REST API</w:t>
      </w:r>
    </w:p>
    <w:p w14:paraId="4FA5E478" w14:textId="77777777" w:rsidR="002F2206" w:rsidRDefault="002F2206" w:rsidP="002F2206">
      <w:pPr>
        <w:pStyle w:val="Heading1"/>
      </w:pPr>
      <w:r>
        <w:t>SOAP API</w:t>
      </w:r>
    </w:p>
    <w:p w14:paraId="2A3AB1FA" w14:textId="77777777" w:rsidR="002F2206" w:rsidRDefault="002F2206" w:rsidP="002F2206">
      <w:pPr>
        <w:pStyle w:val="ListParagraph"/>
        <w:numPr>
          <w:ilvl w:val="0"/>
          <w:numId w:val="20"/>
        </w:numPr>
      </w:pPr>
      <w:r>
        <w:t xml:space="preserve">SOAP </w:t>
      </w:r>
      <w:r>
        <w:sym w:font="Wingdings" w:char="F0E0"/>
      </w:r>
      <w:r>
        <w:t xml:space="preserve"> Simple Object Access Protocol</w:t>
      </w:r>
    </w:p>
    <w:p w14:paraId="7D26AF8F" w14:textId="525DCE54" w:rsidR="002F2206" w:rsidRDefault="002F2206" w:rsidP="002F2206">
      <w:pPr>
        <w:pStyle w:val="ListParagraph"/>
        <w:numPr>
          <w:ilvl w:val="0"/>
          <w:numId w:val="20"/>
        </w:numPr>
      </w:pPr>
      <w:r>
        <w:t>SOAP is a protocol</w:t>
      </w:r>
    </w:p>
    <w:p w14:paraId="3DE39E97" w14:textId="7449EF08" w:rsidR="002F2206" w:rsidRDefault="002F2206" w:rsidP="002F2206">
      <w:pPr>
        <w:pStyle w:val="ListParagraph"/>
        <w:numPr>
          <w:ilvl w:val="0"/>
          <w:numId w:val="20"/>
        </w:numPr>
      </w:pPr>
      <w:r>
        <w:t>HTTP Methods that can be used for developing SOAP APIs is only POST method</w:t>
      </w:r>
    </w:p>
    <w:p w14:paraId="536403B6" w14:textId="2565CE0A" w:rsidR="002F2206" w:rsidRDefault="002F2206" w:rsidP="002F2206">
      <w:pPr>
        <w:pStyle w:val="ListParagraph"/>
        <w:numPr>
          <w:ilvl w:val="0"/>
          <w:numId w:val="20"/>
        </w:numPr>
      </w:pPr>
      <w:r>
        <w:t>The request data/payload from client to server has to be in XML format/language only</w:t>
      </w:r>
    </w:p>
    <w:p w14:paraId="56CEA3E9" w14:textId="1D07E160" w:rsidR="002F2206" w:rsidRDefault="002F2206" w:rsidP="002F2206">
      <w:pPr>
        <w:pStyle w:val="ListParagraph"/>
        <w:numPr>
          <w:ilvl w:val="0"/>
          <w:numId w:val="20"/>
        </w:numPr>
      </w:pPr>
      <w:r>
        <w:t>The response data from server to client has to be in XML format/language only</w:t>
      </w:r>
    </w:p>
    <w:p w14:paraId="4D9E1300" w14:textId="60CA2E2F" w:rsidR="002F2206" w:rsidRDefault="002F2206" w:rsidP="002F2206">
      <w:pPr>
        <w:pStyle w:val="ListParagraph"/>
        <w:numPr>
          <w:ilvl w:val="0"/>
          <w:numId w:val="20"/>
        </w:numPr>
      </w:pPr>
      <w:r>
        <w:t>SOAP often is termed as a rigid way of developing APIs i.e., SOAP APIs development is not a flexible option</w:t>
      </w:r>
    </w:p>
    <w:p w14:paraId="5029F9E2" w14:textId="77777777" w:rsidR="002F2206" w:rsidRDefault="002F2206" w:rsidP="002F2206">
      <w:pPr>
        <w:pStyle w:val="Heading1"/>
      </w:pPr>
      <w:r>
        <w:t>REST API</w:t>
      </w:r>
    </w:p>
    <w:p w14:paraId="75643388" w14:textId="15DD17C2" w:rsidR="002F2206" w:rsidRDefault="002F2206" w:rsidP="002F2206">
      <w:pPr>
        <w:pStyle w:val="ListParagraph"/>
        <w:numPr>
          <w:ilvl w:val="0"/>
          <w:numId w:val="21"/>
        </w:numPr>
      </w:pPr>
      <w:r>
        <w:t xml:space="preserve">REST </w:t>
      </w:r>
      <w:r>
        <w:sym w:font="Wingdings" w:char="F0E0"/>
      </w:r>
      <w:r>
        <w:t xml:space="preserve"> Representational State Transfer</w:t>
      </w:r>
    </w:p>
    <w:p w14:paraId="5DE53ABA" w14:textId="75E528E2" w:rsidR="002F2206" w:rsidRDefault="002F2206" w:rsidP="002F2206">
      <w:pPr>
        <w:pStyle w:val="ListParagraph"/>
        <w:numPr>
          <w:ilvl w:val="0"/>
          <w:numId w:val="21"/>
        </w:numPr>
      </w:pPr>
      <w:r>
        <w:t>REST or RESTful is not a protocol</w:t>
      </w:r>
    </w:p>
    <w:p w14:paraId="735E5C43" w14:textId="3B55142F" w:rsidR="002F2206" w:rsidRDefault="002F2206" w:rsidP="002F2206">
      <w:pPr>
        <w:pStyle w:val="ListParagraph"/>
        <w:numPr>
          <w:ilvl w:val="0"/>
          <w:numId w:val="21"/>
        </w:numPr>
      </w:pPr>
      <w:r>
        <w:t>REST is an architectural style</w:t>
      </w:r>
    </w:p>
    <w:p w14:paraId="49F4349A" w14:textId="6EA36A94" w:rsidR="0073753F" w:rsidRDefault="0073753F" w:rsidP="002F2206">
      <w:pPr>
        <w:pStyle w:val="ListParagraph"/>
        <w:numPr>
          <w:ilvl w:val="0"/>
          <w:numId w:val="21"/>
        </w:numPr>
      </w:pPr>
      <w:r>
        <w:t>HTTP methods that can be used for developing REST APIs include GET, POST, PUT, PATCH, DELETE etc</w:t>
      </w:r>
    </w:p>
    <w:p w14:paraId="75C9F3B4" w14:textId="7DAA745D" w:rsidR="0073753F" w:rsidRDefault="0073753F" w:rsidP="0073753F">
      <w:pPr>
        <w:pStyle w:val="ListParagraph"/>
        <w:numPr>
          <w:ilvl w:val="0"/>
          <w:numId w:val="21"/>
        </w:numPr>
      </w:pPr>
      <w:r>
        <w:t>The request data/payload from client to server can be in any format [XML, JSON, TEXT, HTML, JSON SCRIPT, YAML etc]</w:t>
      </w:r>
    </w:p>
    <w:p w14:paraId="5F973235" w14:textId="7610077D" w:rsidR="0073753F" w:rsidRDefault="0073753F" w:rsidP="0073753F">
      <w:pPr>
        <w:pStyle w:val="ListParagraph"/>
        <w:numPr>
          <w:ilvl w:val="0"/>
          <w:numId w:val="21"/>
        </w:numPr>
      </w:pPr>
      <w:r>
        <w:t>The response data from server to client can be in any format [XML, JSON, TEXT, HTML, JSON SCRIPT, YAML etc]</w:t>
      </w:r>
    </w:p>
    <w:p w14:paraId="466DF1CC" w14:textId="50592724" w:rsidR="0073753F" w:rsidRDefault="0073753F" w:rsidP="007650AE">
      <w:pPr>
        <w:pStyle w:val="ListParagraph"/>
        <w:numPr>
          <w:ilvl w:val="0"/>
          <w:numId w:val="21"/>
        </w:numPr>
      </w:pPr>
      <w:r>
        <w:t>REST APIs are often termed as flexible way of developing APIs</w:t>
      </w:r>
    </w:p>
    <w:p w14:paraId="0E3CABC6" w14:textId="29BE49DA" w:rsidR="0073753F" w:rsidRDefault="0073753F" w:rsidP="002F2206">
      <w:pPr>
        <w:pStyle w:val="ListParagraph"/>
        <w:numPr>
          <w:ilvl w:val="0"/>
          <w:numId w:val="21"/>
        </w:numPr>
      </w:pPr>
      <w:r>
        <w:lastRenderedPageBreak/>
        <w:t>REST APIs are initially developed at Google Inc</w:t>
      </w:r>
    </w:p>
    <w:p w14:paraId="2B3DDEAE" w14:textId="091EF153" w:rsidR="00A91AA8" w:rsidRDefault="00A91AA8">
      <w:r>
        <w:rPr>
          <w:noProof/>
        </w:rPr>
        <w:drawing>
          <wp:inline distT="0" distB="0" distL="0" distR="0" wp14:anchorId="44E93D1E" wp14:editId="0174025A">
            <wp:extent cx="5937250" cy="4864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357"/>
                    <a:stretch/>
                  </pic:blipFill>
                  <pic:spPr bwMode="auto">
                    <a:xfrm>
                      <a:off x="0" y="0"/>
                      <a:ext cx="593725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E7D07" w14:textId="538A5F15" w:rsidR="0073753F" w:rsidRPr="004E1AED" w:rsidRDefault="0073753F" w:rsidP="0073753F">
      <w:pPr>
        <w:pStyle w:val="Title"/>
      </w:pPr>
      <w:r>
        <w:t>API SYNTAX</w:t>
      </w:r>
    </w:p>
    <w:p w14:paraId="14EF1996" w14:textId="0BCEB54B" w:rsidR="0073753F" w:rsidRDefault="0073753F" w:rsidP="0073753F">
      <w:pPr>
        <w:pStyle w:val="Heading1"/>
      </w:pPr>
      <w:r>
        <w:t>SYNTAX</w:t>
      </w:r>
    </w:p>
    <w:p w14:paraId="106B746F" w14:textId="17281BD5" w:rsidR="0073753F" w:rsidRDefault="0073753F" w:rsidP="0073753F">
      <w:pPr>
        <w:pStyle w:val="ListParagraph"/>
        <w:numPr>
          <w:ilvl w:val="0"/>
          <w:numId w:val="22"/>
        </w:numPr>
      </w:pPr>
      <w:r>
        <w:t>API looks like an URL</w:t>
      </w:r>
    </w:p>
    <w:p w14:paraId="78C087ED" w14:textId="73918A12" w:rsidR="0073753F" w:rsidRDefault="0073753F" w:rsidP="0073753F">
      <w:pPr>
        <w:pStyle w:val="ListParagraph"/>
        <w:numPr>
          <w:ilvl w:val="0"/>
          <w:numId w:val="22"/>
        </w:numPr>
      </w:pPr>
      <w:r>
        <w:t>The API syntax comprises of the below fields:</w:t>
      </w:r>
    </w:p>
    <w:p w14:paraId="316AC588" w14:textId="654A5F5C" w:rsidR="0073753F" w:rsidRDefault="0073753F" w:rsidP="0073753F">
      <w:pPr>
        <w:pStyle w:val="ListParagraph"/>
        <w:numPr>
          <w:ilvl w:val="1"/>
          <w:numId w:val="22"/>
        </w:numPr>
      </w:pPr>
      <w:r>
        <w:t xml:space="preserve">HTTP METHOD </w:t>
      </w:r>
      <w:r w:rsidRPr="0073753F">
        <w:rPr>
          <w:color w:val="FF0000"/>
        </w:rPr>
        <w:t>[mandatory]</w:t>
      </w:r>
    </w:p>
    <w:p w14:paraId="52FDD845" w14:textId="04D77E53" w:rsidR="0073753F" w:rsidRDefault="0073753F" w:rsidP="0073753F">
      <w:pPr>
        <w:pStyle w:val="ListParagraph"/>
        <w:numPr>
          <w:ilvl w:val="1"/>
          <w:numId w:val="22"/>
        </w:numPr>
      </w:pPr>
      <w:r>
        <w:t xml:space="preserve">PROTOCOL </w:t>
      </w:r>
      <w:r w:rsidRPr="0073753F">
        <w:rPr>
          <w:color w:val="FF0000"/>
        </w:rPr>
        <w:t>[mandatory]</w:t>
      </w:r>
    </w:p>
    <w:p w14:paraId="3FBA844F" w14:textId="338108F6" w:rsidR="0073753F" w:rsidRDefault="0073753F" w:rsidP="0073753F">
      <w:pPr>
        <w:pStyle w:val="ListParagraph"/>
        <w:numPr>
          <w:ilvl w:val="1"/>
          <w:numId w:val="22"/>
        </w:numPr>
      </w:pPr>
      <w:r>
        <w:t xml:space="preserve">BASE URL/DOMAIN NAME/SERVER NAME/IP ADDRESS </w:t>
      </w:r>
      <w:r w:rsidRPr="0073753F">
        <w:rPr>
          <w:color w:val="FF0000"/>
        </w:rPr>
        <w:t>[mandatory]</w:t>
      </w:r>
    </w:p>
    <w:p w14:paraId="24680A4F" w14:textId="072B67E3" w:rsidR="0073753F" w:rsidRDefault="0073753F" w:rsidP="0073753F">
      <w:pPr>
        <w:pStyle w:val="ListParagraph"/>
        <w:numPr>
          <w:ilvl w:val="1"/>
          <w:numId w:val="22"/>
        </w:numPr>
      </w:pPr>
      <w:r>
        <w:t>END POINT/RESOURCE PATH</w:t>
      </w:r>
      <w:r w:rsidRPr="0073753F">
        <w:rPr>
          <w:color w:val="00B050"/>
        </w:rPr>
        <w:t xml:space="preserve"> [optional]</w:t>
      </w:r>
    </w:p>
    <w:p w14:paraId="4BAA902E" w14:textId="539F2EDD" w:rsidR="0073753F" w:rsidRDefault="0073753F" w:rsidP="0073753F">
      <w:pPr>
        <w:pStyle w:val="ListParagraph"/>
        <w:numPr>
          <w:ilvl w:val="1"/>
          <w:numId w:val="22"/>
        </w:numPr>
      </w:pPr>
      <w:r>
        <w:t>QUERY PARAMETER(S)</w:t>
      </w:r>
      <w:r w:rsidRPr="0073753F">
        <w:rPr>
          <w:color w:val="00B050"/>
        </w:rPr>
        <w:t xml:space="preserve"> [optional]</w:t>
      </w:r>
    </w:p>
    <w:p w14:paraId="7407AAC8" w14:textId="4C88BED9" w:rsidR="0073753F" w:rsidRDefault="0073753F" w:rsidP="0073753F">
      <w:pPr>
        <w:pStyle w:val="ListParagraph"/>
        <w:numPr>
          <w:ilvl w:val="1"/>
          <w:numId w:val="22"/>
        </w:numPr>
      </w:pPr>
      <w:r>
        <w:t>REQUEST BODY/PAYLOAD</w:t>
      </w:r>
      <w:r w:rsidRPr="0073753F">
        <w:rPr>
          <w:color w:val="00B050"/>
        </w:rPr>
        <w:t xml:space="preserve"> [</w:t>
      </w:r>
      <w:r w:rsidR="00F00417">
        <w:rPr>
          <w:color w:val="00B050"/>
        </w:rPr>
        <w:t>not needed for GET method ; mandatory for POST, PUT, PATCH, optional for DELETE</w:t>
      </w:r>
      <w:r w:rsidRPr="0073753F">
        <w:rPr>
          <w:color w:val="00B050"/>
        </w:rPr>
        <w:t>]</w:t>
      </w:r>
    </w:p>
    <w:p w14:paraId="764ED684" w14:textId="77777777" w:rsidR="0073753F" w:rsidRPr="0073753F" w:rsidRDefault="0073753F" w:rsidP="00CF732B">
      <w:pPr>
        <w:pStyle w:val="ListParagraph"/>
        <w:numPr>
          <w:ilvl w:val="1"/>
          <w:numId w:val="22"/>
        </w:numPr>
      </w:pPr>
      <w:r>
        <w:t>AUTHENTICATION</w:t>
      </w:r>
      <w:r w:rsidRPr="0073753F">
        <w:rPr>
          <w:color w:val="00B050"/>
        </w:rPr>
        <w:t xml:space="preserve"> [optional]</w:t>
      </w:r>
    </w:p>
    <w:p w14:paraId="02C21795" w14:textId="0F2FB009" w:rsidR="0073753F" w:rsidRDefault="0073753F" w:rsidP="00CF732B">
      <w:pPr>
        <w:pStyle w:val="ListParagraph"/>
        <w:numPr>
          <w:ilvl w:val="1"/>
          <w:numId w:val="22"/>
        </w:numPr>
      </w:pPr>
      <w:r>
        <w:lastRenderedPageBreak/>
        <w:t xml:space="preserve">REQUEST HEADERS </w:t>
      </w:r>
      <w:r w:rsidRPr="0073753F">
        <w:rPr>
          <w:color w:val="FF0000"/>
        </w:rPr>
        <w:t>[mandatory]</w:t>
      </w:r>
    </w:p>
    <w:p w14:paraId="4A22DB16" w14:textId="784187FA" w:rsidR="0073753F" w:rsidRPr="0073753F" w:rsidRDefault="0073753F" w:rsidP="0073753F">
      <w:pPr>
        <w:pStyle w:val="ListParagraph"/>
        <w:numPr>
          <w:ilvl w:val="1"/>
          <w:numId w:val="22"/>
        </w:numPr>
      </w:pPr>
      <w:r>
        <w:t>REQUEST COOKIES</w:t>
      </w:r>
      <w:r w:rsidRPr="0073753F">
        <w:rPr>
          <w:color w:val="00B050"/>
        </w:rPr>
        <w:t xml:space="preserve"> [optional]</w:t>
      </w:r>
    </w:p>
    <w:p w14:paraId="050A6E05" w14:textId="2D1A956D" w:rsidR="0073753F" w:rsidRDefault="0073753F" w:rsidP="0073753F">
      <w:pPr>
        <w:pStyle w:val="ListParagraph"/>
        <w:numPr>
          <w:ilvl w:val="0"/>
          <w:numId w:val="22"/>
        </w:numPr>
      </w:pPr>
      <w:r>
        <w:t>The syntax of an API is</w:t>
      </w:r>
    </w:p>
    <w:p w14:paraId="542F1DC6" w14:textId="4F3A8C3B" w:rsidR="002E24EE" w:rsidRPr="00E246A6" w:rsidRDefault="0073753F" w:rsidP="00E246A6">
      <w:pPr>
        <w:ind w:left="760"/>
        <w:rPr>
          <w:b/>
          <w:i/>
          <w:iCs/>
          <w:color w:val="0070C0"/>
        </w:rPr>
      </w:pPr>
      <w:r w:rsidRPr="00E246A6">
        <w:rPr>
          <w:b/>
          <w:i/>
          <w:iCs/>
          <w:color w:val="FF0000"/>
          <w:sz w:val="18"/>
        </w:rPr>
        <w:t>httpMethod-protocol-baseURL-endPoint-QueryParam-RequestBody-RequestHeaders-Authentication-Cookies</w:t>
      </w:r>
    </w:p>
    <w:p w14:paraId="7AE21B34" w14:textId="073A5DF3" w:rsidR="002E24EE" w:rsidRDefault="002E24EE" w:rsidP="002E24EE">
      <w:pPr>
        <w:pStyle w:val="ListParagraph"/>
        <w:numPr>
          <w:ilvl w:val="0"/>
          <w:numId w:val="22"/>
        </w:numPr>
      </w:pPr>
      <w:r>
        <w:t xml:space="preserve">HTTP METHOD </w:t>
      </w:r>
      <w:r>
        <w:sym w:font="Wingdings" w:char="F0E0"/>
      </w:r>
      <w:r>
        <w:t xml:space="preserve"> This can be GET, POST, PUT, PATCH, DELETE etc</w:t>
      </w:r>
    </w:p>
    <w:p w14:paraId="6532D7D7" w14:textId="2A5F91FF" w:rsidR="002E24EE" w:rsidRDefault="002E24EE" w:rsidP="002E24EE">
      <w:pPr>
        <w:pStyle w:val="ListParagraph"/>
        <w:numPr>
          <w:ilvl w:val="0"/>
          <w:numId w:val="22"/>
        </w:numPr>
      </w:pPr>
      <w:r>
        <w:t xml:space="preserve">PROTOCOL </w:t>
      </w:r>
      <w:r>
        <w:sym w:font="Wingdings" w:char="F0E0"/>
      </w:r>
      <w:r>
        <w:t xml:space="preserve"> This can be HTTP or HTTPS</w:t>
      </w:r>
    </w:p>
    <w:p w14:paraId="2F70BD2D" w14:textId="4EE0627F" w:rsidR="002E24EE" w:rsidRDefault="002E24EE" w:rsidP="002E24EE">
      <w:pPr>
        <w:pStyle w:val="ListParagraph"/>
        <w:numPr>
          <w:ilvl w:val="0"/>
          <w:numId w:val="22"/>
        </w:numPr>
      </w:pPr>
      <w:r>
        <w:t xml:space="preserve">BASE URL </w:t>
      </w:r>
      <w:r>
        <w:sym w:font="Wingdings" w:char="F0E0"/>
      </w:r>
      <w:r>
        <w:t xml:space="preserve"> This is the domain name or the IP address of the server/host</w:t>
      </w:r>
    </w:p>
    <w:p w14:paraId="112F8FE9" w14:textId="6C3AA4F2" w:rsidR="002E24EE" w:rsidRDefault="002E24EE" w:rsidP="002E24EE">
      <w:pPr>
        <w:pStyle w:val="ListParagraph"/>
        <w:numPr>
          <w:ilvl w:val="0"/>
          <w:numId w:val="22"/>
        </w:numPr>
      </w:pPr>
      <w:r>
        <w:t xml:space="preserve">END POINT </w:t>
      </w:r>
      <w:r>
        <w:sym w:font="Wingdings" w:char="F0E0"/>
      </w:r>
      <w:r>
        <w:t xml:space="preserve"> This is the resource we wanted to access on the server/host</w:t>
      </w:r>
    </w:p>
    <w:p w14:paraId="20D6DA11" w14:textId="28A6A534" w:rsidR="002E24EE" w:rsidRDefault="002E24EE" w:rsidP="002E24EE">
      <w:pPr>
        <w:pStyle w:val="ListParagraph"/>
        <w:numPr>
          <w:ilvl w:val="0"/>
          <w:numId w:val="22"/>
        </w:numPr>
      </w:pPr>
      <w:r>
        <w:t xml:space="preserve">QUERY PARAMETERS </w:t>
      </w:r>
      <w:r>
        <w:sym w:font="Wingdings" w:char="F0E0"/>
      </w:r>
      <w:r>
        <w:t xml:space="preserve"> This is the params/strings we wanted to query/search on the host &amp; end point location</w:t>
      </w:r>
    </w:p>
    <w:p w14:paraId="1C1C8194" w14:textId="755DE2B5" w:rsidR="002E24EE" w:rsidRDefault="002E24EE" w:rsidP="002E24EE">
      <w:pPr>
        <w:pStyle w:val="ListParagraph"/>
        <w:numPr>
          <w:ilvl w:val="0"/>
          <w:numId w:val="22"/>
        </w:numPr>
      </w:pPr>
      <w:r>
        <w:t xml:space="preserve">REQUEST BODY/PAYLOAD </w:t>
      </w:r>
      <w:r>
        <w:sym w:font="Wingdings" w:char="F0E0"/>
      </w:r>
      <w:r>
        <w:t xml:space="preserve"> </w:t>
      </w:r>
      <w:r w:rsidR="001D3051">
        <w:t>This is the request data supplied from the client to the server, to create new data OR update existing data on the server</w:t>
      </w:r>
    </w:p>
    <w:p w14:paraId="2DCF3D2E" w14:textId="4F640157" w:rsidR="001D3051" w:rsidRDefault="001D3051" w:rsidP="002E24EE">
      <w:pPr>
        <w:pStyle w:val="ListParagraph"/>
        <w:numPr>
          <w:ilvl w:val="0"/>
          <w:numId w:val="22"/>
        </w:numPr>
      </w:pPr>
      <w:r>
        <w:t xml:space="preserve">AUTHENTICATION </w:t>
      </w:r>
      <w:r>
        <w:sym w:font="Wingdings" w:char="F0E0"/>
      </w:r>
      <w:r>
        <w:t xml:space="preserve"> This is the authorization process needed to execute the API at the server</w:t>
      </w:r>
    </w:p>
    <w:p w14:paraId="4A943C8C" w14:textId="71EAE6DD" w:rsidR="001D3051" w:rsidRDefault="001D3051" w:rsidP="001D3051">
      <w:pPr>
        <w:pStyle w:val="ListParagraph"/>
        <w:numPr>
          <w:ilvl w:val="1"/>
          <w:numId w:val="22"/>
        </w:numPr>
      </w:pPr>
      <w:r>
        <w:t xml:space="preserve">APIs are of 2 types: </w:t>
      </w:r>
    </w:p>
    <w:p w14:paraId="5BA79CAD" w14:textId="6763C735" w:rsidR="001D3051" w:rsidRDefault="001D3051" w:rsidP="001D3051">
      <w:pPr>
        <w:pStyle w:val="ListParagraph"/>
        <w:numPr>
          <w:ilvl w:val="2"/>
          <w:numId w:val="22"/>
        </w:numPr>
      </w:pPr>
      <w:r>
        <w:t xml:space="preserve">Public </w:t>
      </w:r>
      <w:r>
        <w:sym w:font="Wingdings" w:char="F0E0"/>
      </w:r>
      <w:r>
        <w:t xml:space="preserve"> These are un-secured APIs by not having any authorization process i.e., any person can have access to these APIs</w:t>
      </w:r>
    </w:p>
    <w:p w14:paraId="08B17D09" w14:textId="7952A67A" w:rsidR="001D3051" w:rsidRDefault="001D3051" w:rsidP="001D3051">
      <w:pPr>
        <w:pStyle w:val="ListParagraph"/>
        <w:numPr>
          <w:ilvl w:val="2"/>
          <w:numId w:val="22"/>
        </w:numPr>
      </w:pPr>
      <w:r>
        <w:t xml:space="preserve">Private </w:t>
      </w:r>
      <w:r>
        <w:sym w:font="Wingdings" w:char="F0E0"/>
      </w:r>
      <w:r>
        <w:t xml:space="preserve"> These are protected/secured APIs by leveraging the concept of authorization by the developers i.e., only restricted people have access to these APIs</w:t>
      </w:r>
    </w:p>
    <w:p w14:paraId="72C99BEA" w14:textId="035EA0BE" w:rsidR="001D3051" w:rsidRDefault="001D3051" w:rsidP="001D3051">
      <w:pPr>
        <w:pStyle w:val="ListParagraph"/>
        <w:numPr>
          <w:ilvl w:val="0"/>
          <w:numId w:val="22"/>
        </w:numPr>
      </w:pPr>
      <w:r>
        <w:t xml:space="preserve">REQUEST HEADERS </w:t>
      </w:r>
      <w:r>
        <w:sym w:font="Wingdings" w:char="F0E0"/>
      </w:r>
      <w:r>
        <w:t xml:space="preserve"> This is the additional meta-data sent by Client to Server to reveal more details about the API request</w:t>
      </w:r>
    </w:p>
    <w:p w14:paraId="60495C15" w14:textId="191C1BE3" w:rsidR="001D3051" w:rsidRDefault="001D3051" w:rsidP="001D3051">
      <w:pPr>
        <w:pStyle w:val="ListParagraph"/>
        <w:numPr>
          <w:ilvl w:val="0"/>
          <w:numId w:val="22"/>
        </w:numPr>
      </w:pPr>
      <w:r>
        <w:t xml:space="preserve">REQUEST COOKIES </w:t>
      </w:r>
      <w:r>
        <w:sym w:font="Wingdings" w:char="F0E0"/>
      </w:r>
      <w:r>
        <w:t xml:space="preserve"> This are the cookies sent by Client to Server to reveal the preferences/settings of the client, so that Server can acknowledge the request and process the request quickly</w:t>
      </w:r>
    </w:p>
    <w:p w14:paraId="224DC3F8" w14:textId="77777777" w:rsidR="0057427C" w:rsidRDefault="0057427C" w:rsidP="00CB3550">
      <w:pPr>
        <w:pStyle w:val="Title"/>
        <w:rPr>
          <w:sz w:val="46"/>
          <w:szCs w:val="46"/>
        </w:rPr>
      </w:pPr>
    </w:p>
    <w:p w14:paraId="3A1471EC" w14:textId="1C63B4A6" w:rsidR="0057427C" w:rsidRDefault="0057427C" w:rsidP="00CB3550">
      <w:pPr>
        <w:pStyle w:val="Title"/>
        <w:rPr>
          <w:sz w:val="46"/>
          <w:szCs w:val="46"/>
        </w:rPr>
      </w:pPr>
      <w:r w:rsidRPr="0057427C">
        <w:rPr>
          <w:sz w:val="44"/>
          <w:szCs w:val="46"/>
        </w:rPr>
        <w:t>DESCRIPTIVE LANGUAGE-EXAMPLES SYNTAX</w:t>
      </w:r>
    </w:p>
    <w:p w14:paraId="3815F695" w14:textId="77777777" w:rsidR="0057427C" w:rsidRDefault="0057427C" w:rsidP="00CB3550">
      <w:pPr>
        <w:pStyle w:val="Title"/>
        <w:rPr>
          <w:sz w:val="46"/>
          <w:szCs w:val="46"/>
        </w:rPr>
      </w:pPr>
    </w:p>
    <w:p w14:paraId="708EADFE" w14:textId="4CCBC03D" w:rsidR="0057427C" w:rsidRDefault="0057427C" w:rsidP="00CB3550">
      <w:pPr>
        <w:pStyle w:val="Title"/>
        <w:rPr>
          <w:sz w:val="46"/>
          <w:szCs w:val="46"/>
        </w:rPr>
      </w:pPr>
      <w:r>
        <w:rPr>
          <w:noProof/>
          <w:sz w:val="46"/>
          <w:szCs w:val="46"/>
          <w:lang w:val="en-IN" w:eastAsia="en-IN"/>
        </w:rPr>
        <w:lastRenderedPageBreak/>
        <w:drawing>
          <wp:inline distT="0" distB="0" distL="0" distR="0" wp14:anchorId="06049E10" wp14:editId="786EC6C1">
            <wp:extent cx="5816600" cy="3892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006A5" w14:textId="6F6DF262" w:rsidR="00A16240" w:rsidRDefault="00A16240" w:rsidP="00CB3550">
      <w:pPr>
        <w:pStyle w:val="Title"/>
        <w:rPr>
          <w:sz w:val="46"/>
          <w:szCs w:val="46"/>
        </w:rPr>
      </w:pPr>
      <w:r>
        <w:rPr>
          <w:noProof/>
          <w:sz w:val="46"/>
          <w:szCs w:val="46"/>
        </w:rPr>
        <w:drawing>
          <wp:inline distT="0" distB="0" distL="0" distR="0" wp14:anchorId="132C587E" wp14:editId="258B57DD">
            <wp:extent cx="6818097" cy="2759358"/>
            <wp:effectExtent l="0" t="0" r="190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246" cy="2767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C83A" w14:textId="4DAFB5D8" w:rsidR="00CB3550" w:rsidRPr="00F00417" w:rsidRDefault="00CB3550" w:rsidP="00CB3550">
      <w:pPr>
        <w:pStyle w:val="Title"/>
        <w:rPr>
          <w:sz w:val="46"/>
          <w:szCs w:val="46"/>
        </w:rPr>
      </w:pPr>
      <w:r w:rsidRPr="00F00417">
        <w:rPr>
          <w:sz w:val="46"/>
          <w:szCs w:val="46"/>
        </w:rPr>
        <w:t>API EXAMPLES</w:t>
      </w:r>
      <w:r w:rsidR="00F00417" w:rsidRPr="00F00417">
        <w:rPr>
          <w:sz w:val="46"/>
          <w:szCs w:val="46"/>
        </w:rPr>
        <w:t xml:space="preserve"> – SAMPLE DOCUMENTATION</w:t>
      </w:r>
    </w:p>
    <w:p w14:paraId="6E6F46EA" w14:textId="1B29A43B" w:rsidR="00CB3550" w:rsidRDefault="00CB3550" w:rsidP="00CB3550">
      <w:pPr>
        <w:pStyle w:val="Heading1"/>
      </w:pPr>
      <w:r>
        <w:t>EXAMPLE#1</w:t>
      </w:r>
    </w:p>
    <w:p w14:paraId="087CB0A2" w14:textId="638F322D" w:rsidR="00CB3550" w:rsidRDefault="00CB3550" w:rsidP="00CB3550">
      <w:pPr>
        <w:rPr>
          <w:color w:val="0070C0"/>
        </w:rPr>
      </w:pPr>
      <w:r>
        <w:rPr>
          <w:color w:val="0070C0"/>
        </w:rPr>
        <w:t xml:space="preserve">GET </w:t>
      </w:r>
      <w:hyperlink r:id="rId14" w:history="1">
        <w:r w:rsidRPr="00DA54B2">
          <w:rPr>
            <w:rStyle w:val="Hyperlink"/>
          </w:rPr>
          <w:t>https://www.mindmajix.com</w:t>
        </w:r>
      </w:hyperlink>
      <w:r>
        <w:rPr>
          <w:color w:val="0070C0"/>
        </w:rPr>
        <w:t xml:space="preserve"> // this API will fetch existing content of mindmajix website</w:t>
      </w:r>
    </w:p>
    <w:p w14:paraId="0784D49F" w14:textId="7AB6D8D3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METHOD = GET</w:t>
      </w:r>
    </w:p>
    <w:p w14:paraId="53A9058C" w14:textId="49851383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114A77A3" w14:textId="70F784E5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lastRenderedPageBreak/>
        <w:t xml:space="preserve">BASE URL = </w:t>
      </w:r>
      <w:hyperlink r:id="rId15" w:history="1">
        <w:r w:rsidRPr="00E12D91">
          <w:rPr>
            <w:rStyle w:val="Hyperlink"/>
            <w:color w:val="auto"/>
          </w:rPr>
          <w:t>www.mindmajix.com</w:t>
        </w:r>
      </w:hyperlink>
    </w:p>
    <w:p w14:paraId="52435111" w14:textId="77777777" w:rsidR="0091139C" w:rsidRDefault="0091139C" w:rsidP="0091139C">
      <w:pPr>
        <w:pStyle w:val="ListParagraph"/>
        <w:rPr>
          <w:color w:val="0070C0"/>
        </w:rPr>
      </w:pPr>
    </w:p>
    <w:p w14:paraId="62B238CE" w14:textId="7845433C" w:rsidR="0091139C" w:rsidRPr="0091139C" w:rsidRDefault="0091139C" w:rsidP="0091139C">
      <w:pPr>
        <w:pStyle w:val="ListParagraph"/>
        <w:numPr>
          <w:ilvl w:val="0"/>
          <w:numId w:val="25"/>
        </w:numPr>
        <w:rPr>
          <w:color w:val="00B050"/>
        </w:rPr>
      </w:pPr>
      <w:r w:rsidRPr="0091139C">
        <w:rPr>
          <w:color w:val="00B050"/>
        </w:rPr>
        <w:t>The response code for success scenario will be 2</w:t>
      </w:r>
      <w:r>
        <w:rPr>
          <w:color w:val="00B050"/>
        </w:rPr>
        <w:t>XX</w:t>
      </w:r>
    </w:p>
    <w:p w14:paraId="0FB332C6" w14:textId="082E7219" w:rsidR="0091139C" w:rsidRDefault="0091139C" w:rsidP="0091139C">
      <w:pPr>
        <w:pStyle w:val="ListParagraph"/>
        <w:numPr>
          <w:ilvl w:val="0"/>
          <w:numId w:val="25"/>
        </w:numPr>
        <w:rPr>
          <w:color w:val="FF0000"/>
        </w:rPr>
      </w:pPr>
      <w:r w:rsidRPr="0091139C">
        <w:rPr>
          <w:color w:val="FF0000"/>
        </w:rPr>
        <w:t>The response code for failure scenarios will 4xx OR 5xx</w:t>
      </w:r>
    </w:p>
    <w:p w14:paraId="78DBEA31" w14:textId="52687587" w:rsidR="00347104" w:rsidRPr="00347104" w:rsidRDefault="00347104" w:rsidP="00347104">
      <w:r w:rsidRPr="00347104">
        <w:t>Let us write few simple test cases for this API:</w:t>
      </w:r>
    </w:p>
    <w:p w14:paraId="4C452DCF" w14:textId="77777777" w:rsidR="00347104" w:rsidRPr="00E3784A" w:rsidRDefault="00347104" w:rsidP="00347104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 xml:space="preserve">TC#1: Use GET Method and send the API using postman tool </w:t>
      </w:r>
      <w:r w:rsidRPr="00E3784A">
        <w:rPr>
          <w:rFonts w:ascii="Poppins" w:hAnsi="Poppins" w:cs="Poppins"/>
          <w:bCs/>
          <w:sz w:val="18"/>
          <w:szCs w:val="18"/>
        </w:rPr>
        <w:sym w:font="Wingdings" w:char="F0E0"/>
      </w:r>
      <w:r w:rsidRPr="00E3784A">
        <w:rPr>
          <w:rFonts w:ascii="Poppins" w:hAnsi="Poppins" w:cs="Poppins"/>
          <w:bCs/>
          <w:sz w:val="18"/>
          <w:szCs w:val="18"/>
        </w:rPr>
        <w:t xml:space="preserve"> ER: 200 OK</w:t>
      </w:r>
    </w:p>
    <w:p w14:paraId="14FB3605" w14:textId="77777777" w:rsidR="00347104" w:rsidRPr="00E3784A" w:rsidRDefault="00347104" w:rsidP="00347104">
      <w:pPr>
        <w:rPr>
          <w:rFonts w:ascii="Poppins" w:hAnsi="Poppins" w:cs="Poppins"/>
          <w:bCs/>
          <w:color w:val="FF0000"/>
          <w:sz w:val="18"/>
          <w:szCs w:val="18"/>
        </w:rPr>
      </w:pPr>
      <w:r w:rsidRPr="00E3784A">
        <w:rPr>
          <w:rFonts w:ascii="Poppins" w:hAnsi="Poppins" w:cs="Poppins"/>
          <w:bCs/>
          <w:color w:val="FF0000"/>
          <w:sz w:val="18"/>
          <w:szCs w:val="18"/>
        </w:rPr>
        <w:t xml:space="preserve">TC#2: Use POST Method and send the API using postman tool </w:t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sym w:font="Wingdings" w:char="F0E0"/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t xml:space="preserve"> ER: 405 METHOD NOT ALLOWED</w:t>
      </w:r>
    </w:p>
    <w:p w14:paraId="04540CCD" w14:textId="77777777" w:rsidR="00347104" w:rsidRPr="00E3784A" w:rsidRDefault="00347104" w:rsidP="00347104">
      <w:pPr>
        <w:rPr>
          <w:rFonts w:ascii="Poppins" w:hAnsi="Poppins" w:cs="Poppins"/>
          <w:bCs/>
          <w:color w:val="FF0000"/>
          <w:sz w:val="18"/>
          <w:szCs w:val="18"/>
        </w:rPr>
      </w:pPr>
      <w:r w:rsidRPr="00E3784A">
        <w:rPr>
          <w:rFonts w:ascii="Poppins" w:hAnsi="Poppins" w:cs="Poppins"/>
          <w:bCs/>
          <w:color w:val="FF0000"/>
          <w:sz w:val="18"/>
          <w:szCs w:val="18"/>
        </w:rPr>
        <w:t xml:space="preserve">TC#3 Use PUT Method and send the API using postman tool </w:t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sym w:font="Wingdings" w:char="F0E0"/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t xml:space="preserve"> ER: 405 METHOD NOT ALLOWED</w:t>
      </w:r>
    </w:p>
    <w:p w14:paraId="277BC3AE" w14:textId="77777777" w:rsidR="00347104" w:rsidRPr="00E3784A" w:rsidRDefault="00347104" w:rsidP="00347104">
      <w:pPr>
        <w:rPr>
          <w:rFonts w:ascii="Poppins" w:hAnsi="Poppins" w:cs="Poppins"/>
          <w:bCs/>
          <w:color w:val="FF0000"/>
          <w:sz w:val="18"/>
          <w:szCs w:val="18"/>
        </w:rPr>
      </w:pPr>
      <w:r w:rsidRPr="00E3784A">
        <w:rPr>
          <w:rFonts w:ascii="Poppins" w:hAnsi="Poppins" w:cs="Poppins"/>
          <w:bCs/>
          <w:color w:val="FF0000"/>
          <w:sz w:val="18"/>
          <w:szCs w:val="18"/>
        </w:rPr>
        <w:t>TC#4: Use DELETE Method and send the API using postman tool</w:t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sym w:font="Wingdings" w:char="F0E0"/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t xml:space="preserve"> ER: 405 METHOD NOT ALLOWED</w:t>
      </w:r>
    </w:p>
    <w:p w14:paraId="520EAE52" w14:textId="77777777" w:rsidR="00347104" w:rsidRPr="00E3784A" w:rsidRDefault="00347104" w:rsidP="00347104">
      <w:pPr>
        <w:rPr>
          <w:rFonts w:ascii="Poppins" w:hAnsi="Poppins" w:cs="Poppins"/>
          <w:bCs/>
          <w:color w:val="FF0000"/>
          <w:sz w:val="18"/>
          <w:szCs w:val="18"/>
        </w:rPr>
      </w:pPr>
      <w:r w:rsidRPr="00E3784A">
        <w:rPr>
          <w:rFonts w:ascii="Poppins" w:hAnsi="Poppins" w:cs="Poppins"/>
          <w:bCs/>
          <w:color w:val="FF0000"/>
          <w:sz w:val="18"/>
          <w:szCs w:val="18"/>
        </w:rPr>
        <w:t xml:space="preserve">TC#5: Use HTTP protocol and send the API using postman tool </w:t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sym w:font="Wingdings" w:char="F0E0"/>
      </w:r>
      <w:r w:rsidRPr="00E3784A">
        <w:rPr>
          <w:rFonts w:ascii="Poppins" w:hAnsi="Poppins" w:cs="Poppins"/>
          <w:bCs/>
          <w:color w:val="FF0000"/>
          <w:sz w:val="18"/>
          <w:szCs w:val="18"/>
        </w:rPr>
        <w:t xml:space="preserve"> ER: 400 BAD SYNTAX </w:t>
      </w:r>
    </w:p>
    <w:p w14:paraId="33CCA0E5" w14:textId="18425DE7" w:rsidR="00347104" w:rsidRPr="00347104" w:rsidRDefault="00347104" w:rsidP="00347104">
      <w:pPr>
        <w:rPr>
          <w:color w:val="FF0000"/>
        </w:rPr>
      </w:pPr>
      <w:r w:rsidRPr="00E3784A">
        <w:rPr>
          <w:rFonts w:ascii="Poppins" w:hAnsi="Poppins" w:cs="Poppins"/>
          <w:bCs/>
          <w:sz w:val="18"/>
          <w:szCs w:val="18"/>
        </w:rPr>
        <w:t xml:space="preserve">TC#6: Use HTTPS protocol and send the API using postman tool </w:t>
      </w:r>
      <w:r w:rsidRPr="00E3784A">
        <w:rPr>
          <w:rFonts w:ascii="Poppins" w:hAnsi="Poppins" w:cs="Poppins"/>
          <w:bCs/>
          <w:sz w:val="18"/>
          <w:szCs w:val="18"/>
        </w:rPr>
        <w:sym w:font="Wingdings" w:char="F0E0"/>
      </w:r>
      <w:r w:rsidRPr="00E3784A">
        <w:rPr>
          <w:rFonts w:ascii="Poppins" w:hAnsi="Poppins" w:cs="Poppins"/>
          <w:bCs/>
          <w:sz w:val="18"/>
          <w:szCs w:val="18"/>
        </w:rPr>
        <w:t xml:space="preserve"> ER: 200 OK</w:t>
      </w:r>
    </w:p>
    <w:p w14:paraId="37822CCE" w14:textId="7AA03746" w:rsidR="00CB3550" w:rsidRDefault="00CB3550" w:rsidP="00CB3550">
      <w:pPr>
        <w:pStyle w:val="Heading1"/>
      </w:pPr>
      <w:r w:rsidRPr="0091139C">
        <w:t>EXAM</w:t>
      </w:r>
      <w:r>
        <w:t>PLE#2</w:t>
      </w:r>
    </w:p>
    <w:p w14:paraId="0AD9D87A" w14:textId="016C13AC" w:rsidR="00CB3550" w:rsidRDefault="00CB3550" w:rsidP="00CB3550">
      <w:pPr>
        <w:rPr>
          <w:color w:val="0070C0"/>
        </w:rPr>
      </w:pPr>
      <w:r>
        <w:rPr>
          <w:color w:val="0070C0"/>
        </w:rPr>
        <w:t xml:space="preserve">GET </w:t>
      </w:r>
      <w:hyperlink r:id="rId16" w:history="1">
        <w:r w:rsidRPr="00DA54B2">
          <w:rPr>
            <w:rStyle w:val="Hyperlink"/>
          </w:rPr>
          <w:t>https://www.mindmajix.com/all-courses //</w:t>
        </w:r>
      </w:hyperlink>
      <w:r>
        <w:rPr>
          <w:color w:val="0070C0"/>
        </w:rPr>
        <w:t xml:space="preserve"> this API will fetch all courses on mindmajix website</w:t>
      </w:r>
    </w:p>
    <w:p w14:paraId="44316176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METHOD = GET</w:t>
      </w:r>
    </w:p>
    <w:p w14:paraId="3574C60B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5BDE71CE" w14:textId="7FC0D58E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 xml:space="preserve">BASE URL = </w:t>
      </w:r>
      <w:hyperlink r:id="rId17" w:history="1">
        <w:r w:rsidRPr="00E12D91">
          <w:rPr>
            <w:rStyle w:val="Hyperlink"/>
            <w:color w:val="auto"/>
          </w:rPr>
          <w:t>www.mindmajix.com</w:t>
        </w:r>
      </w:hyperlink>
    </w:p>
    <w:p w14:paraId="23CDB41B" w14:textId="1A4E3810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END POINT = /all-courses</w:t>
      </w:r>
    </w:p>
    <w:p w14:paraId="45C96B25" w14:textId="5B204028" w:rsidR="0091139C" w:rsidRDefault="0091139C" w:rsidP="0091139C">
      <w:pPr>
        <w:pStyle w:val="ListParagraph"/>
        <w:rPr>
          <w:color w:val="0070C0"/>
        </w:rPr>
      </w:pPr>
    </w:p>
    <w:p w14:paraId="019C7FEE" w14:textId="77777777" w:rsidR="0091139C" w:rsidRPr="0091139C" w:rsidRDefault="0091139C" w:rsidP="0091139C">
      <w:pPr>
        <w:pStyle w:val="ListParagraph"/>
        <w:numPr>
          <w:ilvl w:val="0"/>
          <w:numId w:val="25"/>
        </w:numPr>
        <w:rPr>
          <w:color w:val="00B050"/>
        </w:rPr>
      </w:pPr>
      <w:r w:rsidRPr="0091139C">
        <w:rPr>
          <w:color w:val="00B050"/>
        </w:rPr>
        <w:t>The response code for success scenario will be 2</w:t>
      </w:r>
      <w:r>
        <w:rPr>
          <w:color w:val="00B050"/>
        </w:rPr>
        <w:t>XX</w:t>
      </w:r>
    </w:p>
    <w:p w14:paraId="6BE47F96" w14:textId="77777777" w:rsidR="0091139C" w:rsidRPr="0091139C" w:rsidRDefault="0091139C" w:rsidP="0091139C">
      <w:pPr>
        <w:pStyle w:val="ListParagraph"/>
        <w:numPr>
          <w:ilvl w:val="0"/>
          <w:numId w:val="25"/>
        </w:numPr>
        <w:rPr>
          <w:color w:val="FF0000"/>
        </w:rPr>
      </w:pPr>
      <w:r w:rsidRPr="0091139C">
        <w:rPr>
          <w:color w:val="FF0000"/>
        </w:rPr>
        <w:t>The response code for failure scenarios will 4xx OR 5xx</w:t>
      </w:r>
    </w:p>
    <w:p w14:paraId="7D7D94B6" w14:textId="25A06369" w:rsidR="00CB3550" w:rsidRDefault="00CB3550" w:rsidP="00CB3550">
      <w:pPr>
        <w:pStyle w:val="Heading1"/>
      </w:pPr>
      <w:r>
        <w:t>EXAMPLE#3</w:t>
      </w:r>
    </w:p>
    <w:p w14:paraId="55BF1050" w14:textId="5B0B1C57" w:rsidR="00CB3550" w:rsidRDefault="00CB3550" w:rsidP="00CB3550">
      <w:pPr>
        <w:rPr>
          <w:color w:val="0070C0"/>
        </w:rPr>
      </w:pPr>
      <w:r>
        <w:rPr>
          <w:color w:val="0070C0"/>
        </w:rPr>
        <w:t xml:space="preserve">GET </w:t>
      </w:r>
      <w:hyperlink r:id="rId18" w:history="1">
        <w:r w:rsidRPr="00DA54B2">
          <w:rPr>
            <w:rStyle w:val="Hyperlink"/>
          </w:rPr>
          <w:t>https://www.mindmajix.com/all-courses/api-testing-postman //</w:t>
        </w:r>
      </w:hyperlink>
      <w:r>
        <w:rPr>
          <w:color w:val="0070C0"/>
        </w:rPr>
        <w:t xml:space="preserve"> this API will fetch api-testing-postman course content details on mindmajix website</w:t>
      </w:r>
    </w:p>
    <w:p w14:paraId="1DE1B331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METHOD = GET</w:t>
      </w:r>
    </w:p>
    <w:p w14:paraId="76A42861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618F1476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 xml:space="preserve">BASE URL = </w:t>
      </w:r>
      <w:hyperlink r:id="rId19" w:history="1">
        <w:r w:rsidRPr="00E12D91">
          <w:rPr>
            <w:rStyle w:val="Hyperlink"/>
            <w:color w:val="auto"/>
          </w:rPr>
          <w:t>www.mindmajix.com</w:t>
        </w:r>
      </w:hyperlink>
    </w:p>
    <w:p w14:paraId="49545913" w14:textId="5E0C33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END POINT = /all-courses/api-testing-postman</w:t>
      </w:r>
    </w:p>
    <w:p w14:paraId="151F42F6" w14:textId="77777777" w:rsidR="0014085D" w:rsidRDefault="0014085D" w:rsidP="0014085D">
      <w:pPr>
        <w:pStyle w:val="ListParagraph"/>
        <w:rPr>
          <w:color w:val="0070C0"/>
        </w:rPr>
      </w:pPr>
    </w:p>
    <w:p w14:paraId="2360A367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00B050"/>
        </w:rPr>
      </w:pPr>
      <w:r w:rsidRPr="0091139C">
        <w:rPr>
          <w:color w:val="00B050"/>
        </w:rPr>
        <w:t>The response code for success scenario will be 2</w:t>
      </w:r>
      <w:r>
        <w:rPr>
          <w:color w:val="00B050"/>
        </w:rPr>
        <w:t>XX</w:t>
      </w:r>
    </w:p>
    <w:p w14:paraId="4D695C71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FF0000"/>
        </w:rPr>
      </w:pPr>
      <w:r w:rsidRPr="0091139C">
        <w:rPr>
          <w:color w:val="FF0000"/>
        </w:rPr>
        <w:t>The response code for failure scenarios will 4xx OR 5xx</w:t>
      </w:r>
    </w:p>
    <w:p w14:paraId="6591529C" w14:textId="33C4DDE9" w:rsidR="00CB3550" w:rsidRDefault="00CB3550" w:rsidP="00CB3550">
      <w:pPr>
        <w:pStyle w:val="Heading1"/>
      </w:pPr>
      <w:r>
        <w:t>EXAMPLE#4</w:t>
      </w:r>
    </w:p>
    <w:p w14:paraId="131B25DB" w14:textId="594E6789" w:rsidR="00CB3550" w:rsidRDefault="00CB3550" w:rsidP="00CB3550">
      <w:pPr>
        <w:rPr>
          <w:color w:val="0070C0"/>
        </w:rPr>
      </w:pPr>
      <w:r>
        <w:rPr>
          <w:color w:val="0070C0"/>
        </w:rPr>
        <w:lastRenderedPageBreak/>
        <w:t xml:space="preserve">GET </w:t>
      </w:r>
      <w:hyperlink r:id="rId20" w:history="1">
        <w:r w:rsidRPr="00DA54B2">
          <w:rPr>
            <w:rStyle w:val="Hyperlink"/>
          </w:rPr>
          <w:t>https://www.mindmajix.com/all-courses?courseName=apiTestingPostman</w:t>
        </w:r>
        <w:r w:rsidRPr="004C0C89">
          <w:rPr>
            <w:rStyle w:val="Hyperlink"/>
            <w:u w:val="none"/>
          </w:rPr>
          <w:t xml:space="preserve">   //</w:t>
        </w:r>
      </w:hyperlink>
      <w:r>
        <w:rPr>
          <w:color w:val="0070C0"/>
        </w:rPr>
        <w:t xml:space="preserve"> this API will fetch api-testing-postman course content details on mindmajix website, by using query parameters</w:t>
      </w:r>
    </w:p>
    <w:p w14:paraId="3A5D81C2" w14:textId="77777777" w:rsidR="00082F8E" w:rsidRPr="00E12D91" w:rsidRDefault="00082F8E" w:rsidP="00082F8E">
      <w:pPr>
        <w:pStyle w:val="ListParagraph"/>
        <w:numPr>
          <w:ilvl w:val="0"/>
          <w:numId w:val="25"/>
        </w:numPr>
      </w:pPr>
      <w:r w:rsidRPr="00E12D91">
        <w:t>METHOD = GET</w:t>
      </w:r>
    </w:p>
    <w:p w14:paraId="3047BDA1" w14:textId="77777777" w:rsidR="00082F8E" w:rsidRPr="00E12D91" w:rsidRDefault="00082F8E" w:rsidP="00082F8E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4B428E46" w14:textId="77777777" w:rsidR="00082F8E" w:rsidRPr="00E12D91" w:rsidRDefault="00082F8E" w:rsidP="00082F8E">
      <w:pPr>
        <w:pStyle w:val="ListParagraph"/>
        <w:numPr>
          <w:ilvl w:val="0"/>
          <w:numId w:val="25"/>
        </w:numPr>
      </w:pPr>
      <w:r w:rsidRPr="00E12D91">
        <w:t xml:space="preserve">BASE URL = </w:t>
      </w:r>
      <w:hyperlink r:id="rId21" w:history="1">
        <w:r w:rsidRPr="00E12D91">
          <w:rPr>
            <w:rStyle w:val="Hyperlink"/>
            <w:color w:val="auto"/>
          </w:rPr>
          <w:t>www.mindmajix.com</w:t>
        </w:r>
      </w:hyperlink>
    </w:p>
    <w:p w14:paraId="5358E387" w14:textId="77777777" w:rsidR="00082F8E" w:rsidRPr="00E12D91" w:rsidRDefault="00082F8E" w:rsidP="00082F8E">
      <w:pPr>
        <w:pStyle w:val="ListParagraph"/>
        <w:numPr>
          <w:ilvl w:val="0"/>
          <w:numId w:val="25"/>
        </w:numPr>
      </w:pPr>
      <w:r w:rsidRPr="00E12D91">
        <w:t>END POINT = /all-courses</w:t>
      </w:r>
    </w:p>
    <w:p w14:paraId="141D928E" w14:textId="77777777" w:rsidR="00082F8E" w:rsidRPr="00E12D91" w:rsidRDefault="00082F8E" w:rsidP="00082F8E">
      <w:pPr>
        <w:pStyle w:val="ListParagraph"/>
        <w:numPr>
          <w:ilvl w:val="0"/>
          <w:numId w:val="25"/>
        </w:numPr>
      </w:pPr>
      <w:r w:rsidRPr="00E12D91">
        <w:t>QUERY PARAMETER = courseName = apiTestingPostman</w:t>
      </w:r>
    </w:p>
    <w:p w14:paraId="2FE6CFE8" w14:textId="3F42A782" w:rsidR="00082F8E" w:rsidRDefault="00082F8E" w:rsidP="00CB3550">
      <w:pPr>
        <w:rPr>
          <w:color w:val="0070C0"/>
        </w:rPr>
      </w:pPr>
      <w:r>
        <w:rPr>
          <w:color w:val="0070C0"/>
        </w:rPr>
        <w:t>OR</w:t>
      </w:r>
    </w:p>
    <w:p w14:paraId="3D39224B" w14:textId="66722EDE" w:rsidR="00082F8E" w:rsidRDefault="00082F8E" w:rsidP="00CB3550">
      <w:pPr>
        <w:rPr>
          <w:color w:val="0070C0"/>
        </w:rPr>
      </w:pPr>
      <w:r>
        <w:rPr>
          <w:color w:val="0070C0"/>
        </w:rPr>
        <w:t xml:space="preserve">GET </w:t>
      </w:r>
      <w:hyperlink r:id="rId22" w:history="1">
        <w:r w:rsidRPr="00BF37F5">
          <w:rPr>
            <w:rStyle w:val="Hyperlink"/>
          </w:rPr>
          <w:t>https://www.mindmajix.com/all-courses?courseName=apiTestingPostman&amp;trainerName=Kiran</w:t>
        </w:r>
      </w:hyperlink>
      <w:r>
        <w:rPr>
          <w:color w:val="0070C0"/>
        </w:rPr>
        <w:t xml:space="preserve"> </w:t>
      </w:r>
    </w:p>
    <w:p w14:paraId="13880DB7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METHOD = GET</w:t>
      </w:r>
    </w:p>
    <w:p w14:paraId="6582E013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68DB1463" w14:textId="77777777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 xml:space="preserve">BASE URL = </w:t>
      </w:r>
      <w:hyperlink r:id="rId23" w:history="1">
        <w:r w:rsidRPr="00E12D91">
          <w:rPr>
            <w:rStyle w:val="Hyperlink"/>
            <w:color w:val="auto"/>
          </w:rPr>
          <w:t>www.mindmajix.com</w:t>
        </w:r>
      </w:hyperlink>
    </w:p>
    <w:p w14:paraId="37AA11DA" w14:textId="74CA2F2D" w:rsidR="00CB3550" w:rsidRPr="00E12D91" w:rsidRDefault="00CB3550" w:rsidP="00CB3550">
      <w:pPr>
        <w:pStyle w:val="ListParagraph"/>
        <w:numPr>
          <w:ilvl w:val="0"/>
          <w:numId w:val="25"/>
        </w:numPr>
      </w:pPr>
      <w:r w:rsidRPr="00E12D91">
        <w:t>END POINT = /all-courses</w:t>
      </w:r>
    </w:p>
    <w:p w14:paraId="0B80D334" w14:textId="5892161F" w:rsidR="00F00417" w:rsidRPr="00E12D91" w:rsidRDefault="00F00417" w:rsidP="00CB3550">
      <w:pPr>
        <w:pStyle w:val="ListParagraph"/>
        <w:numPr>
          <w:ilvl w:val="0"/>
          <w:numId w:val="25"/>
        </w:numPr>
      </w:pPr>
      <w:r w:rsidRPr="00E12D91">
        <w:t>QUERY PARAMETER</w:t>
      </w:r>
      <w:r w:rsidR="00082F8E" w:rsidRPr="00E12D91">
        <w:t>#1</w:t>
      </w:r>
      <w:r w:rsidRPr="00E12D91">
        <w:t>= courseName = apiTestingPostman</w:t>
      </w:r>
    </w:p>
    <w:p w14:paraId="59FD4BAF" w14:textId="00E80EBE" w:rsidR="00082F8E" w:rsidRPr="00E12D91" w:rsidRDefault="00082F8E" w:rsidP="00082F8E">
      <w:pPr>
        <w:pStyle w:val="ListParagraph"/>
        <w:numPr>
          <w:ilvl w:val="0"/>
          <w:numId w:val="25"/>
        </w:numPr>
      </w:pPr>
      <w:r w:rsidRPr="00E12D91">
        <w:t>QUERY PARAMETER#2= trainerName = Kiran</w:t>
      </w:r>
    </w:p>
    <w:p w14:paraId="65932227" w14:textId="77777777" w:rsidR="00082F8E" w:rsidRDefault="00082F8E" w:rsidP="0014085D">
      <w:pPr>
        <w:pStyle w:val="ListParagraph"/>
        <w:rPr>
          <w:color w:val="0070C0"/>
        </w:rPr>
      </w:pPr>
    </w:p>
    <w:p w14:paraId="3C2D9978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00B050"/>
        </w:rPr>
      </w:pPr>
      <w:r w:rsidRPr="0091139C">
        <w:rPr>
          <w:color w:val="00B050"/>
        </w:rPr>
        <w:t>The response code for success scenario will be 2</w:t>
      </w:r>
      <w:r>
        <w:rPr>
          <w:color w:val="00B050"/>
        </w:rPr>
        <w:t>XX</w:t>
      </w:r>
    </w:p>
    <w:p w14:paraId="3C655AC6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FF0000"/>
        </w:rPr>
      </w:pPr>
      <w:r w:rsidRPr="0091139C">
        <w:rPr>
          <w:color w:val="FF0000"/>
        </w:rPr>
        <w:t>The response code for failure scenarios will 4xx OR 5xx</w:t>
      </w:r>
    </w:p>
    <w:p w14:paraId="2CB9C806" w14:textId="67F3E8CF" w:rsidR="00F00417" w:rsidRDefault="00F00417" w:rsidP="00F00417">
      <w:pPr>
        <w:pStyle w:val="Heading1"/>
      </w:pPr>
      <w:r>
        <w:t>EXAMPLE#5</w:t>
      </w:r>
    </w:p>
    <w:p w14:paraId="4638C5CC" w14:textId="7374380C" w:rsidR="00F00417" w:rsidRDefault="00F00417" w:rsidP="00F00417">
      <w:pPr>
        <w:rPr>
          <w:color w:val="0070C0"/>
        </w:rPr>
      </w:pPr>
      <w:r>
        <w:rPr>
          <w:color w:val="0070C0"/>
        </w:rPr>
        <w:t xml:space="preserve">POST </w:t>
      </w:r>
      <w:hyperlink r:id="rId24" w:history="1">
        <w:r w:rsidRPr="00DA54B2">
          <w:rPr>
            <w:rStyle w:val="Hyperlink"/>
          </w:rPr>
          <w:t>https://www.mindmajix.com/add-course</w:t>
        </w:r>
        <w:r w:rsidRPr="00F00417">
          <w:rPr>
            <w:rStyle w:val="Hyperlink"/>
            <w:u w:val="none"/>
          </w:rPr>
          <w:t xml:space="preserve"> //</w:t>
        </w:r>
      </w:hyperlink>
      <w:r>
        <w:rPr>
          <w:color w:val="0070C0"/>
        </w:rPr>
        <w:t xml:space="preserve"> this API will create a new data on the database/server</w:t>
      </w:r>
    </w:p>
    <w:p w14:paraId="75708FD4" w14:textId="77777777" w:rsidR="00F00417" w:rsidRDefault="00F00417" w:rsidP="00F00417">
      <w:pPr>
        <w:rPr>
          <w:color w:val="0070C0"/>
        </w:rPr>
      </w:pPr>
      <w:r>
        <w:rPr>
          <w:color w:val="0070C0"/>
        </w:rPr>
        <w:t>{</w:t>
      </w:r>
    </w:p>
    <w:p w14:paraId="1E8D1979" w14:textId="49507035" w:rsidR="00F00417" w:rsidRDefault="00F00417" w:rsidP="00F00417">
      <w:pPr>
        <w:rPr>
          <w:color w:val="0070C0"/>
        </w:rPr>
      </w:pPr>
      <w:r>
        <w:rPr>
          <w:color w:val="0070C0"/>
        </w:rPr>
        <w:t xml:space="preserve">  “courseName”:”JMeter-Performance Testing”,</w:t>
      </w:r>
    </w:p>
    <w:p w14:paraId="2DED7194" w14:textId="34CAC427" w:rsidR="00F00417" w:rsidRDefault="00F00417" w:rsidP="00F00417">
      <w:pPr>
        <w:rPr>
          <w:color w:val="0070C0"/>
        </w:rPr>
      </w:pPr>
      <w:r>
        <w:rPr>
          <w:color w:val="0070C0"/>
        </w:rPr>
        <w:t>“courseDuration”:”20 hours”</w:t>
      </w:r>
    </w:p>
    <w:p w14:paraId="461B781C" w14:textId="001A7D5B" w:rsidR="00F00417" w:rsidRDefault="00F00417" w:rsidP="00F00417">
      <w:pPr>
        <w:rPr>
          <w:color w:val="0070C0"/>
        </w:rPr>
      </w:pPr>
      <w:r>
        <w:rPr>
          <w:color w:val="0070C0"/>
        </w:rPr>
        <w:t>}</w:t>
      </w:r>
    </w:p>
    <w:p w14:paraId="42D958F4" w14:textId="2047A35D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>METHOD = POST</w:t>
      </w:r>
    </w:p>
    <w:p w14:paraId="27364DDC" w14:textId="77777777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6955A5F8" w14:textId="77777777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 xml:space="preserve">BASE URL = </w:t>
      </w:r>
      <w:hyperlink r:id="rId25" w:history="1">
        <w:r w:rsidRPr="00E12D91">
          <w:rPr>
            <w:rStyle w:val="Hyperlink"/>
            <w:color w:val="auto"/>
          </w:rPr>
          <w:t>www.mindmajix.com</w:t>
        </w:r>
      </w:hyperlink>
    </w:p>
    <w:p w14:paraId="514839F5" w14:textId="77777777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>END POINT = /add-course</w:t>
      </w:r>
    </w:p>
    <w:p w14:paraId="288E2F4D" w14:textId="55C06750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 xml:space="preserve">REQUEST BODY/PAYLOAD = </w:t>
      </w:r>
    </w:p>
    <w:p w14:paraId="2550E7C8" w14:textId="77777777" w:rsidR="00F00417" w:rsidRPr="00E12D91" w:rsidRDefault="00F00417" w:rsidP="00F00417">
      <w:r w:rsidRPr="00E12D91">
        <w:t xml:space="preserve"> {   </w:t>
      </w:r>
    </w:p>
    <w:p w14:paraId="27DEC79F" w14:textId="289CE02D" w:rsidR="00F00417" w:rsidRPr="00E12D91" w:rsidRDefault="00F00417" w:rsidP="00F00417">
      <w:r w:rsidRPr="00E12D91">
        <w:t>“courseName”:”JMeter-Performance Testing”,</w:t>
      </w:r>
    </w:p>
    <w:p w14:paraId="1B6617BD" w14:textId="0568FDD7" w:rsidR="00F00417" w:rsidRPr="00E12D91" w:rsidRDefault="00F00417" w:rsidP="00F00417">
      <w:r w:rsidRPr="00E12D91">
        <w:t>“courseDuration”:”20 hours”</w:t>
      </w:r>
    </w:p>
    <w:p w14:paraId="1347C18F" w14:textId="17583107" w:rsidR="00F00417" w:rsidRPr="00E12D91" w:rsidRDefault="00F00417" w:rsidP="00F00417">
      <w:r w:rsidRPr="00E12D91">
        <w:lastRenderedPageBreak/>
        <w:t>}</w:t>
      </w:r>
    </w:p>
    <w:p w14:paraId="7B7E8D63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00B050"/>
        </w:rPr>
      </w:pPr>
      <w:r w:rsidRPr="0091139C">
        <w:rPr>
          <w:color w:val="00B050"/>
        </w:rPr>
        <w:t>The response code for success scenario will be 2</w:t>
      </w:r>
      <w:r>
        <w:rPr>
          <w:color w:val="00B050"/>
        </w:rPr>
        <w:t>XX</w:t>
      </w:r>
    </w:p>
    <w:p w14:paraId="41030833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FF0000"/>
        </w:rPr>
      </w:pPr>
      <w:r w:rsidRPr="0091139C">
        <w:rPr>
          <w:color w:val="FF0000"/>
        </w:rPr>
        <w:t>The response code for failure scenarios will 4xx OR 5xx</w:t>
      </w:r>
    </w:p>
    <w:p w14:paraId="35F18396" w14:textId="567639C5" w:rsidR="00F00417" w:rsidRDefault="00F00417" w:rsidP="00F00417">
      <w:pPr>
        <w:pStyle w:val="Heading1"/>
      </w:pPr>
      <w:r>
        <w:t>EXAMPLE#6</w:t>
      </w:r>
    </w:p>
    <w:p w14:paraId="0D51D8AD" w14:textId="406F10DE" w:rsidR="00F00417" w:rsidRDefault="00F00417" w:rsidP="00F00417">
      <w:pPr>
        <w:rPr>
          <w:color w:val="0070C0"/>
        </w:rPr>
      </w:pPr>
      <w:r>
        <w:rPr>
          <w:color w:val="0070C0"/>
        </w:rPr>
        <w:t xml:space="preserve">PUT </w:t>
      </w:r>
      <w:hyperlink r:id="rId26" w:history="1">
        <w:r w:rsidR="0091139C" w:rsidRPr="00DA54B2">
          <w:rPr>
            <w:rStyle w:val="Hyperlink"/>
          </w:rPr>
          <w:t>https://www.mindmajix.com/update-course?courseId=123</w:t>
        </w:r>
        <w:r w:rsidR="0091139C" w:rsidRPr="0091139C">
          <w:rPr>
            <w:rStyle w:val="Hyperlink"/>
            <w:u w:val="none"/>
          </w:rPr>
          <w:t xml:space="preserve">         //</w:t>
        </w:r>
      </w:hyperlink>
      <w:r>
        <w:rPr>
          <w:color w:val="0070C0"/>
        </w:rPr>
        <w:t xml:space="preserve"> this API will update existing details on the database</w:t>
      </w:r>
    </w:p>
    <w:p w14:paraId="36FDE49A" w14:textId="77777777" w:rsidR="00F00417" w:rsidRDefault="00F00417" w:rsidP="00F00417">
      <w:pPr>
        <w:rPr>
          <w:color w:val="0070C0"/>
        </w:rPr>
      </w:pPr>
      <w:r>
        <w:rPr>
          <w:color w:val="0070C0"/>
        </w:rPr>
        <w:t>{</w:t>
      </w:r>
    </w:p>
    <w:p w14:paraId="4655C354" w14:textId="77777777" w:rsidR="00F00417" w:rsidRDefault="00F00417" w:rsidP="00F00417">
      <w:pPr>
        <w:rPr>
          <w:color w:val="0070C0"/>
        </w:rPr>
      </w:pPr>
      <w:r>
        <w:rPr>
          <w:color w:val="0070C0"/>
        </w:rPr>
        <w:t>“courseName”:”JMeter-Performance Testing”,</w:t>
      </w:r>
    </w:p>
    <w:p w14:paraId="633358A9" w14:textId="1372ED20" w:rsidR="00F00417" w:rsidRDefault="00F00417" w:rsidP="00F00417">
      <w:pPr>
        <w:rPr>
          <w:color w:val="0070C0"/>
        </w:rPr>
      </w:pPr>
      <w:r>
        <w:rPr>
          <w:color w:val="0070C0"/>
        </w:rPr>
        <w:t>“courseDuration”:”24 hours”,</w:t>
      </w:r>
    </w:p>
    <w:p w14:paraId="63CA1737" w14:textId="1DE9F1B5" w:rsidR="00F00417" w:rsidRDefault="00F00417" w:rsidP="00F00417">
      <w:pPr>
        <w:rPr>
          <w:color w:val="0070C0"/>
        </w:rPr>
      </w:pPr>
      <w:r>
        <w:rPr>
          <w:color w:val="0070C0"/>
        </w:rPr>
        <w:t>“trainerName”:”Kiran”,</w:t>
      </w:r>
    </w:p>
    <w:p w14:paraId="06F54EFD" w14:textId="088B0A2C" w:rsidR="00F00417" w:rsidRDefault="00F00417" w:rsidP="00F00417">
      <w:pPr>
        <w:rPr>
          <w:color w:val="0070C0"/>
        </w:rPr>
      </w:pPr>
      <w:r>
        <w:rPr>
          <w:color w:val="0070C0"/>
        </w:rPr>
        <w:t>“courseContent”:”PDF-Download”</w:t>
      </w:r>
    </w:p>
    <w:p w14:paraId="59088945" w14:textId="1681EF0A" w:rsidR="00F00417" w:rsidRDefault="00F00417" w:rsidP="00F00417">
      <w:pPr>
        <w:rPr>
          <w:color w:val="0070C0"/>
        </w:rPr>
      </w:pPr>
      <w:r>
        <w:rPr>
          <w:color w:val="0070C0"/>
        </w:rPr>
        <w:t>}</w:t>
      </w:r>
    </w:p>
    <w:p w14:paraId="11BC0F67" w14:textId="05AA135E" w:rsidR="004C0C89" w:rsidRDefault="004C0C89" w:rsidP="00F00417">
      <w:pPr>
        <w:rPr>
          <w:color w:val="0070C0"/>
        </w:rPr>
      </w:pPr>
      <w:r>
        <w:rPr>
          <w:color w:val="0070C0"/>
        </w:rPr>
        <w:t>OR</w:t>
      </w:r>
    </w:p>
    <w:p w14:paraId="1FC0FF38" w14:textId="58C04812" w:rsidR="004C0C89" w:rsidRDefault="004C0C89" w:rsidP="004C0C89">
      <w:pPr>
        <w:rPr>
          <w:color w:val="0070C0"/>
        </w:rPr>
      </w:pPr>
      <w:r>
        <w:rPr>
          <w:color w:val="0070C0"/>
        </w:rPr>
        <w:t xml:space="preserve">PATCH </w:t>
      </w:r>
      <w:hyperlink r:id="rId27" w:history="1">
        <w:r w:rsidR="0091139C" w:rsidRPr="00DA54B2">
          <w:rPr>
            <w:rStyle w:val="Hyperlink"/>
          </w:rPr>
          <w:t>https://www.mindmajix.com/update-course?courseId=123</w:t>
        </w:r>
        <w:r w:rsidR="0091139C" w:rsidRPr="0091139C">
          <w:rPr>
            <w:rStyle w:val="Hyperlink"/>
            <w:u w:val="none"/>
          </w:rPr>
          <w:t xml:space="preserve">            //</w:t>
        </w:r>
      </w:hyperlink>
      <w:r>
        <w:rPr>
          <w:color w:val="0070C0"/>
        </w:rPr>
        <w:t xml:space="preserve"> this API will update existing details on the database</w:t>
      </w:r>
    </w:p>
    <w:p w14:paraId="4A0BC456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>{</w:t>
      </w:r>
    </w:p>
    <w:p w14:paraId="4077EB89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>“courseName”:”JMeter-Performance Testing”,</w:t>
      </w:r>
    </w:p>
    <w:p w14:paraId="5393CDDF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>“courseDuration”:”24 hours”,</w:t>
      </w:r>
    </w:p>
    <w:p w14:paraId="684DBB73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>“trainerName”:”Kiran”,</w:t>
      </w:r>
    </w:p>
    <w:p w14:paraId="091D2A02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>“courseContent”:”PDF-Download”</w:t>
      </w:r>
    </w:p>
    <w:p w14:paraId="3EE15289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>}</w:t>
      </w:r>
    </w:p>
    <w:p w14:paraId="4BF97EDD" w14:textId="77777777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>METHOD = POST</w:t>
      </w:r>
    </w:p>
    <w:p w14:paraId="3D84BA87" w14:textId="77777777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27F4A982" w14:textId="77777777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 xml:space="preserve">BASE URL = </w:t>
      </w:r>
      <w:hyperlink r:id="rId28" w:history="1">
        <w:r w:rsidRPr="00E12D91">
          <w:rPr>
            <w:rStyle w:val="Hyperlink"/>
            <w:color w:val="auto"/>
          </w:rPr>
          <w:t>www.mindmajix.com</w:t>
        </w:r>
      </w:hyperlink>
    </w:p>
    <w:p w14:paraId="7017993F" w14:textId="6E86C652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>END POINT = /update-course</w:t>
      </w:r>
    </w:p>
    <w:p w14:paraId="545EE87E" w14:textId="77777777" w:rsidR="00F00417" w:rsidRPr="00E12D91" w:rsidRDefault="00F00417" w:rsidP="00F00417">
      <w:pPr>
        <w:pStyle w:val="ListParagraph"/>
        <w:numPr>
          <w:ilvl w:val="0"/>
          <w:numId w:val="25"/>
        </w:numPr>
      </w:pPr>
      <w:r w:rsidRPr="00E12D91">
        <w:t xml:space="preserve">REQUEST BODY/PAYLOAD = </w:t>
      </w:r>
    </w:p>
    <w:p w14:paraId="6092A666" w14:textId="77777777" w:rsidR="00F00417" w:rsidRPr="00E12D91" w:rsidRDefault="00F00417" w:rsidP="00F00417">
      <w:pPr>
        <w:pStyle w:val="ListParagraph"/>
      </w:pPr>
      <w:r w:rsidRPr="00E12D91">
        <w:t>{</w:t>
      </w:r>
    </w:p>
    <w:p w14:paraId="75068E30" w14:textId="77777777" w:rsidR="00F00417" w:rsidRPr="00E12D91" w:rsidRDefault="00F00417" w:rsidP="00F00417">
      <w:pPr>
        <w:pStyle w:val="ListParagraph"/>
      </w:pPr>
      <w:r w:rsidRPr="00E12D91">
        <w:t>“courseName”:”JMeter-Performance Testing”,</w:t>
      </w:r>
    </w:p>
    <w:p w14:paraId="1789C04D" w14:textId="77777777" w:rsidR="00F00417" w:rsidRPr="00E12D91" w:rsidRDefault="00F00417" w:rsidP="00F00417">
      <w:pPr>
        <w:pStyle w:val="ListParagraph"/>
      </w:pPr>
      <w:r w:rsidRPr="00E12D91">
        <w:t>“courseDuration”:”24 hours”,</w:t>
      </w:r>
    </w:p>
    <w:p w14:paraId="1AA2FD00" w14:textId="77777777" w:rsidR="00F00417" w:rsidRPr="00E12D91" w:rsidRDefault="00F00417" w:rsidP="00F00417">
      <w:pPr>
        <w:pStyle w:val="ListParagraph"/>
      </w:pPr>
      <w:r w:rsidRPr="00E12D91">
        <w:t>“trainerName”:”Kiran”,</w:t>
      </w:r>
    </w:p>
    <w:p w14:paraId="79D0B739" w14:textId="77777777" w:rsidR="00F00417" w:rsidRPr="00E12D91" w:rsidRDefault="00F00417" w:rsidP="00F00417">
      <w:pPr>
        <w:pStyle w:val="ListParagraph"/>
      </w:pPr>
      <w:r w:rsidRPr="00E12D91">
        <w:t>“courseContent”:”PDF-Download”</w:t>
      </w:r>
    </w:p>
    <w:p w14:paraId="5711F7D2" w14:textId="389A6411" w:rsidR="00F00417" w:rsidRPr="00E12D91" w:rsidRDefault="00F00417" w:rsidP="00F00417">
      <w:pPr>
        <w:pStyle w:val="ListParagraph"/>
      </w:pPr>
      <w:r w:rsidRPr="00E12D91">
        <w:lastRenderedPageBreak/>
        <w:t>}</w:t>
      </w:r>
    </w:p>
    <w:p w14:paraId="15FDB659" w14:textId="77777777" w:rsidR="0014085D" w:rsidRDefault="0014085D" w:rsidP="00F00417">
      <w:pPr>
        <w:pStyle w:val="ListParagraph"/>
        <w:rPr>
          <w:color w:val="0070C0"/>
        </w:rPr>
      </w:pPr>
    </w:p>
    <w:p w14:paraId="1D16751E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00B050"/>
        </w:rPr>
      </w:pPr>
      <w:r w:rsidRPr="0091139C">
        <w:rPr>
          <w:color w:val="00B050"/>
        </w:rPr>
        <w:t>The response code for success scenario will be 2</w:t>
      </w:r>
      <w:r>
        <w:rPr>
          <w:color w:val="00B050"/>
        </w:rPr>
        <w:t>XX</w:t>
      </w:r>
    </w:p>
    <w:p w14:paraId="0197D386" w14:textId="77777777" w:rsidR="0014085D" w:rsidRPr="0091139C" w:rsidRDefault="0014085D" w:rsidP="0014085D">
      <w:pPr>
        <w:pStyle w:val="ListParagraph"/>
        <w:numPr>
          <w:ilvl w:val="0"/>
          <w:numId w:val="25"/>
        </w:numPr>
        <w:rPr>
          <w:color w:val="FF0000"/>
        </w:rPr>
      </w:pPr>
      <w:r w:rsidRPr="0091139C">
        <w:rPr>
          <w:color w:val="FF0000"/>
        </w:rPr>
        <w:t>The response code for failure scenarios will 4xx OR 5xx</w:t>
      </w:r>
    </w:p>
    <w:p w14:paraId="5137C69D" w14:textId="0A0DD402" w:rsidR="00F00417" w:rsidRDefault="00F00417" w:rsidP="00F00417">
      <w:pPr>
        <w:pStyle w:val="Heading1"/>
      </w:pPr>
      <w:r>
        <w:t>EXAMPLE#7</w:t>
      </w:r>
    </w:p>
    <w:p w14:paraId="2204FDE3" w14:textId="4A09ACF5" w:rsidR="00F00417" w:rsidRDefault="00F00417" w:rsidP="00CB3550">
      <w:pPr>
        <w:rPr>
          <w:color w:val="0070C0"/>
        </w:rPr>
      </w:pPr>
      <w:r>
        <w:rPr>
          <w:color w:val="0070C0"/>
        </w:rPr>
        <w:t xml:space="preserve">DELETE </w:t>
      </w:r>
      <w:hyperlink r:id="rId29" w:history="1">
        <w:r w:rsidR="004C0C89" w:rsidRPr="00DA54B2">
          <w:rPr>
            <w:rStyle w:val="Hyperlink"/>
          </w:rPr>
          <w:t>https://www.mindmajix.com/delete-course?courseId=123</w:t>
        </w:r>
      </w:hyperlink>
      <w:r w:rsidR="004C0C89">
        <w:rPr>
          <w:color w:val="0070C0"/>
        </w:rPr>
        <w:t xml:space="preserve"> // this API will delete the data from the database where courseId matches 123</w:t>
      </w:r>
    </w:p>
    <w:p w14:paraId="198F6FF4" w14:textId="27E62B9A" w:rsidR="004C0C89" w:rsidRDefault="004C0C89" w:rsidP="00CB3550">
      <w:pPr>
        <w:rPr>
          <w:color w:val="0070C0"/>
        </w:rPr>
      </w:pPr>
      <w:r>
        <w:rPr>
          <w:color w:val="0070C0"/>
        </w:rPr>
        <w:t>OR</w:t>
      </w:r>
    </w:p>
    <w:p w14:paraId="314463FC" w14:textId="2CE71339" w:rsidR="004C0C89" w:rsidRDefault="004C0C89" w:rsidP="00CB3550">
      <w:pPr>
        <w:rPr>
          <w:color w:val="0070C0"/>
        </w:rPr>
      </w:pPr>
      <w:r>
        <w:rPr>
          <w:color w:val="0070C0"/>
        </w:rPr>
        <w:t xml:space="preserve">DELETE </w:t>
      </w:r>
      <w:hyperlink r:id="rId30" w:history="1">
        <w:r w:rsidRPr="00DA54B2">
          <w:rPr>
            <w:rStyle w:val="Hyperlink"/>
          </w:rPr>
          <w:t>https://www.mindmajix.com/delete-course?courseName=JMeter-Performance Testing</w:t>
        </w:r>
      </w:hyperlink>
    </w:p>
    <w:p w14:paraId="37D94EEB" w14:textId="180BD6E1" w:rsidR="004C0C89" w:rsidRPr="00CB3550" w:rsidRDefault="004C0C89" w:rsidP="00CB3550">
      <w:pPr>
        <w:rPr>
          <w:color w:val="0070C0"/>
        </w:rPr>
      </w:pPr>
      <w:r>
        <w:rPr>
          <w:color w:val="0070C0"/>
        </w:rPr>
        <w:t>OR</w:t>
      </w:r>
    </w:p>
    <w:p w14:paraId="2A3B68D4" w14:textId="515DAA5A" w:rsidR="00CB3550" w:rsidRDefault="004C0C89" w:rsidP="00CB3550">
      <w:pPr>
        <w:rPr>
          <w:color w:val="0070C0"/>
        </w:rPr>
      </w:pPr>
      <w:r>
        <w:rPr>
          <w:color w:val="0070C0"/>
        </w:rPr>
        <w:t xml:space="preserve">DELETE </w:t>
      </w:r>
      <w:hyperlink r:id="rId31" w:history="1">
        <w:r w:rsidRPr="00DA54B2">
          <w:rPr>
            <w:rStyle w:val="Hyperlink"/>
          </w:rPr>
          <w:t>https://www.mindmajix.com/delete-course</w:t>
        </w:r>
      </w:hyperlink>
    </w:p>
    <w:p w14:paraId="38C84940" w14:textId="40E58BCF" w:rsidR="004C0C89" w:rsidRDefault="004C0C89" w:rsidP="00CB3550">
      <w:pPr>
        <w:rPr>
          <w:color w:val="0070C0"/>
        </w:rPr>
      </w:pPr>
      <w:r>
        <w:rPr>
          <w:color w:val="0070C0"/>
        </w:rPr>
        <w:t>{</w:t>
      </w:r>
    </w:p>
    <w:p w14:paraId="41315379" w14:textId="32056D49" w:rsidR="004C0C89" w:rsidRDefault="004C0C89" w:rsidP="00CB3550">
      <w:pPr>
        <w:rPr>
          <w:color w:val="0070C0"/>
        </w:rPr>
      </w:pPr>
      <w:r>
        <w:rPr>
          <w:color w:val="0070C0"/>
        </w:rPr>
        <w:t>“courseId”=”123”</w:t>
      </w:r>
    </w:p>
    <w:p w14:paraId="15770DF2" w14:textId="32D5872D" w:rsidR="004C0C89" w:rsidRDefault="004C0C89" w:rsidP="00CB3550">
      <w:pPr>
        <w:rPr>
          <w:color w:val="0070C0"/>
        </w:rPr>
      </w:pPr>
      <w:r>
        <w:rPr>
          <w:color w:val="0070C0"/>
        </w:rPr>
        <w:t>}</w:t>
      </w:r>
    </w:p>
    <w:p w14:paraId="44AF8D92" w14:textId="2E27191B" w:rsidR="004C0C89" w:rsidRDefault="004C0C89" w:rsidP="00CB3550">
      <w:pPr>
        <w:rPr>
          <w:color w:val="0070C0"/>
        </w:rPr>
      </w:pPr>
      <w:r>
        <w:rPr>
          <w:color w:val="0070C0"/>
        </w:rPr>
        <w:t>OR</w:t>
      </w:r>
    </w:p>
    <w:p w14:paraId="3B8D4818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 xml:space="preserve">DELETE </w:t>
      </w:r>
      <w:hyperlink r:id="rId32" w:history="1">
        <w:r w:rsidRPr="00DA54B2">
          <w:rPr>
            <w:rStyle w:val="Hyperlink"/>
          </w:rPr>
          <w:t>https://www.mindmajix.com/delete-course</w:t>
        </w:r>
      </w:hyperlink>
    </w:p>
    <w:p w14:paraId="3613A2CD" w14:textId="77777777" w:rsidR="004C0C89" w:rsidRDefault="004C0C89" w:rsidP="004C0C89">
      <w:pPr>
        <w:rPr>
          <w:color w:val="0070C0"/>
        </w:rPr>
      </w:pPr>
      <w:r>
        <w:rPr>
          <w:color w:val="0070C0"/>
        </w:rPr>
        <w:t>{</w:t>
      </w:r>
    </w:p>
    <w:p w14:paraId="2A596366" w14:textId="36094FD4" w:rsidR="004C0C89" w:rsidRDefault="004C0C89" w:rsidP="004C0C89">
      <w:pPr>
        <w:rPr>
          <w:color w:val="0070C0"/>
        </w:rPr>
      </w:pPr>
      <w:r>
        <w:rPr>
          <w:color w:val="0070C0"/>
        </w:rPr>
        <w:t>“courseName”=”JMeter-Performance Testing”</w:t>
      </w:r>
    </w:p>
    <w:p w14:paraId="4246FA20" w14:textId="08FAFC40" w:rsidR="004C0C89" w:rsidRDefault="004C0C89" w:rsidP="004C0C89">
      <w:pPr>
        <w:rPr>
          <w:color w:val="0070C0"/>
        </w:rPr>
      </w:pPr>
      <w:r>
        <w:rPr>
          <w:color w:val="0070C0"/>
        </w:rPr>
        <w:t>}</w:t>
      </w:r>
    </w:p>
    <w:p w14:paraId="1E596F3F" w14:textId="3E6D8992" w:rsidR="00E12D91" w:rsidRDefault="00E12D91" w:rsidP="00E12D91">
      <w:pPr>
        <w:pStyle w:val="ListParagraph"/>
        <w:numPr>
          <w:ilvl w:val="0"/>
          <w:numId w:val="25"/>
        </w:numPr>
      </w:pPr>
      <w:r w:rsidRPr="00E12D91">
        <w:t xml:space="preserve">METHOD = </w:t>
      </w:r>
      <w:r>
        <w:t>DELETE</w:t>
      </w:r>
    </w:p>
    <w:p w14:paraId="680D76E9" w14:textId="77777777" w:rsidR="00E12D91" w:rsidRPr="00E12D91" w:rsidRDefault="00E12D91" w:rsidP="00E12D91">
      <w:pPr>
        <w:pStyle w:val="ListParagraph"/>
        <w:numPr>
          <w:ilvl w:val="0"/>
          <w:numId w:val="25"/>
        </w:numPr>
      </w:pPr>
      <w:r w:rsidRPr="00E12D91">
        <w:t>PROTOCOL = HTTPS</w:t>
      </w:r>
    </w:p>
    <w:p w14:paraId="6797BD3B" w14:textId="77777777" w:rsidR="00E12D91" w:rsidRPr="00E12D91" w:rsidRDefault="00E12D91" w:rsidP="00E12D91">
      <w:pPr>
        <w:pStyle w:val="ListParagraph"/>
        <w:numPr>
          <w:ilvl w:val="0"/>
          <w:numId w:val="25"/>
        </w:numPr>
      </w:pPr>
      <w:r w:rsidRPr="00E12D91">
        <w:t xml:space="preserve">BASE URL = </w:t>
      </w:r>
      <w:hyperlink r:id="rId33" w:history="1">
        <w:r w:rsidRPr="00E12D91">
          <w:rPr>
            <w:rStyle w:val="Hyperlink"/>
            <w:color w:val="auto"/>
          </w:rPr>
          <w:t>www.mindmajix.com</w:t>
        </w:r>
      </w:hyperlink>
    </w:p>
    <w:p w14:paraId="4FBF9F32" w14:textId="22FF12E7" w:rsidR="00E12D91" w:rsidRDefault="00E12D91" w:rsidP="00E12D91">
      <w:pPr>
        <w:pStyle w:val="ListParagraph"/>
        <w:numPr>
          <w:ilvl w:val="0"/>
          <w:numId w:val="25"/>
        </w:numPr>
      </w:pPr>
      <w:r w:rsidRPr="00E12D91">
        <w:t>END POINT = /</w:t>
      </w:r>
      <w:r>
        <w:t>delete</w:t>
      </w:r>
      <w:r w:rsidRPr="00E12D91">
        <w:t>-course</w:t>
      </w:r>
    </w:p>
    <w:p w14:paraId="1FABD6BA" w14:textId="2E84F805" w:rsidR="00E12D91" w:rsidRDefault="00E12D91" w:rsidP="00E12D91">
      <w:pPr>
        <w:pStyle w:val="ListParagraph"/>
        <w:numPr>
          <w:ilvl w:val="0"/>
          <w:numId w:val="25"/>
        </w:numPr>
      </w:pPr>
      <w:r w:rsidRPr="00E12D91">
        <w:t>REQUEST BODY/PAYLOAD =</w:t>
      </w:r>
    </w:p>
    <w:p w14:paraId="3E2B91F6" w14:textId="0D805F3B" w:rsidR="00E12D91" w:rsidRDefault="00E12D91" w:rsidP="00E12D91">
      <w:pPr>
        <w:pStyle w:val="ListParagraph"/>
        <w:ind w:left="1440"/>
      </w:pPr>
      <w:r>
        <w:t>{</w:t>
      </w:r>
    </w:p>
    <w:p w14:paraId="10D20D17" w14:textId="16D66432" w:rsidR="00E12D91" w:rsidRDefault="00E12D91" w:rsidP="00E12D91">
      <w:pPr>
        <w:pStyle w:val="ListParagraph"/>
        <w:ind w:left="1440"/>
      </w:pPr>
      <w:r>
        <w:t>“coursed”=”123”</w:t>
      </w:r>
    </w:p>
    <w:p w14:paraId="39CE9D8B" w14:textId="467EACFF" w:rsidR="00E12D91" w:rsidRPr="00E12D91" w:rsidRDefault="00E12D91" w:rsidP="00E12D91">
      <w:pPr>
        <w:pStyle w:val="ListParagraph"/>
        <w:ind w:left="1440"/>
      </w:pPr>
      <w:r>
        <w:t>}</w:t>
      </w:r>
    </w:p>
    <w:p w14:paraId="2BB419EB" w14:textId="77777777" w:rsidR="00E12D91" w:rsidRDefault="00E12D91" w:rsidP="00E12D91">
      <w:pPr>
        <w:pStyle w:val="ListParagraph"/>
        <w:rPr>
          <w:color w:val="00B050"/>
        </w:rPr>
      </w:pPr>
    </w:p>
    <w:p w14:paraId="453AED04" w14:textId="054B1011" w:rsidR="0014085D" w:rsidRPr="0091139C" w:rsidRDefault="0014085D" w:rsidP="00E12D91">
      <w:pPr>
        <w:pStyle w:val="ListParagraph"/>
        <w:numPr>
          <w:ilvl w:val="0"/>
          <w:numId w:val="25"/>
        </w:numPr>
        <w:rPr>
          <w:color w:val="00B050"/>
        </w:rPr>
      </w:pPr>
      <w:r w:rsidRPr="0091139C">
        <w:rPr>
          <w:color w:val="00B050"/>
        </w:rPr>
        <w:t>The response code for success scenario will be 2</w:t>
      </w:r>
      <w:r>
        <w:rPr>
          <w:color w:val="00B050"/>
        </w:rPr>
        <w:t>XX</w:t>
      </w:r>
    </w:p>
    <w:p w14:paraId="1734D088" w14:textId="6F7092CF" w:rsidR="00CB3550" w:rsidRPr="00C143A4" w:rsidRDefault="0014085D" w:rsidP="00C143A4">
      <w:pPr>
        <w:pStyle w:val="ListParagraph"/>
        <w:numPr>
          <w:ilvl w:val="0"/>
          <w:numId w:val="25"/>
        </w:numPr>
        <w:rPr>
          <w:color w:val="FF0000"/>
        </w:rPr>
      </w:pPr>
      <w:r w:rsidRPr="0091139C">
        <w:rPr>
          <w:color w:val="FF0000"/>
        </w:rPr>
        <w:t>The response code for failure scenarios will 4xx OR 5xx</w:t>
      </w:r>
    </w:p>
    <w:p w14:paraId="64E60CDF" w14:textId="5E80E67E" w:rsidR="008503C8" w:rsidRDefault="008503C8" w:rsidP="008503C8">
      <w:pPr>
        <w:pStyle w:val="Heading1"/>
      </w:pPr>
      <w:r>
        <w:t>EXAMPLE#8</w:t>
      </w:r>
    </w:p>
    <w:p w14:paraId="5B9E2EF1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0D557D">
        <w:rPr>
          <w:rFonts w:ascii="Poppins" w:hAnsi="Poppins" w:cs="Poppins"/>
          <w:b/>
          <w:sz w:val="18"/>
          <w:szCs w:val="18"/>
        </w:rPr>
        <w:lastRenderedPageBreak/>
        <w:t>PROJECT NAME</w:t>
      </w:r>
      <w:r w:rsidRPr="00E3784A">
        <w:rPr>
          <w:rFonts w:ascii="Poppins" w:hAnsi="Poppins" w:cs="Poppins"/>
          <w:bCs/>
          <w:sz w:val="18"/>
          <w:szCs w:val="18"/>
        </w:rPr>
        <w:t>: CITI BANK CREDIT CARD API PROJECT</w:t>
      </w:r>
    </w:p>
    <w:p w14:paraId="5E7BB974" w14:textId="77777777" w:rsidR="008503C8" w:rsidRPr="00D51D4D" w:rsidRDefault="008503C8" w:rsidP="008503C8">
      <w:pPr>
        <w:rPr>
          <w:rFonts w:ascii="Poppins" w:hAnsi="Poppins" w:cs="Poppins"/>
          <w:b/>
          <w:sz w:val="18"/>
          <w:szCs w:val="18"/>
        </w:rPr>
      </w:pPr>
      <w:r w:rsidRPr="00D51D4D">
        <w:rPr>
          <w:rFonts w:ascii="Poppins" w:hAnsi="Poppins" w:cs="Poppins"/>
          <w:b/>
          <w:sz w:val="18"/>
          <w:szCs w:val="18"/>
        </w:rPr>
        <w:t>API#1</w:t>
      </w:r>
    </w:p>
    <w:p w14:paraId="4B86722E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BELOW ARE THE APIs TO GET CREDIT CARD DETAILS</w:t>
      </w:r>
    </w:p>
    <w:p w14:paraId="7FD71CC8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 xml:space="preserve">API Description : </w:t>
      </w:r>
      <w:r>
        <w:rPr>
          <w:rFonts w:ascii="Poppins" w:hAnsi="Poppins" w:cs="Poppins"/>
          <w:bCs/>
          <w:sz w:val="18"/>
          <w:szCs w:val="18"/>
        </w:rPr>
        <w:t xml:space="preserve">to </w:t>
      </w:r>
      <w:r w:rsidRPr="00E3784A">
        <w:rPr>
          <w:rFonts w:ascii="Poppins" w:hAnsi="Poppins" w:cs="Poppins"/>
          <w:bCs/>
          <w:sz w:val="18"/>
          <w:szCs w:val="18"/>
        </w:rPr>
        <w:t>get consumer name of credit card user</w:t>
      </w:r>
    </w:p>
    <w:p w14:paraId="7A782F32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HTTP Method: GET</w:t>
      </w:r>
    </w:p>
    <w:p w14:paraId="6FB78BD2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Protocol: HTTPS</w:t>
      </w:r>
    </w:p>
    <w:p w14:paraId="6F7BDE76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Request Body: NA</w:t>
      </w:r>
    </w:p>
    <w:p w14:paraId="7E1259B6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 xml:space="preserve">API URL: </w:t>
      </w:r>
      <w:hyperlink r:id="rId34" w:history="1">
        <w:r w:rsidRPr="00E3784A">
          <w:rPr>
            <w:rStyle w:val="Hyperlink"/>
            <w:rFonts w:ascii="Poppins" w:hAnsi="Poppins" w:cs="Poppins"/>
            <w:bCs/>
            <w:sz w:val="18"/>
            <w:szCs w:val="18"/>
          </w:rPr>
          <w:t>https://citibank.dev.creditcard.com\allUsers\{last4digitsofcreditcardnumber}</w:t>
        </w:r>
      </w:hyperlink>
      <w:r w:rsidRPr="00E3784A">
        <w:rPr>
          <w:rFonts w:ascii="Poppins" w:hAnsi="Poppins" w:cs="Poppins"/>
          <w:bCs/>
          <w:sz w:val="18"/>
          <w:szCs w:val="18"/>
        </w:rPr>
        <w:t xml:space="preserve"> </w:t>
      </w:r>
    </w:p>
    <w:p w14:paraId="21089D45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Authentication: Enabled/Yes</w:t>
      </w:r>
    </w:p>
    <w:p w14:paraId="6286272C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Auth Type : Basic Authentication</w:t>
      </w:r>
    </w:p>
    <w:p w14:paraId="4F99AB49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UN: Kiran</w:t>
      </w:r>
    </w:p>
    <w:p w14:paraId="554CE35D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PWD: citiKiran</w:t>
      </w:r>
    </w:p>
    <w:p w14:paraId="01BB4A72" w14:textId="77777777" w:rsidR="008503C8" w:rsidRPr="00DC4EFF" w:rsidRDefault="008503C8" w:rsidP="008503C8">
      <w:pPr>
        <w:rPr>
          <w:rFonts w:ascii="Poppins" w:hAnsi="Poppins" w:cs="Poppins"/>
          <w:b/>
          <w:sz w:val="18"/>
          <w:szCs w:val="18"/>
        </w:rPr>
      </w:pPr>
      <w:r w:rsidRPr="00DC4EFF">
        <w:rPr>
          <w:rFonts w:ascii="Poppins" w:hAnsi="Poppins" w:cs="Poppins"/>
          <w:b/>
          <w:sz w:val="18"/>
          <w:szCs w:val="18"/>
        </w:rPr>
        <w:t>Fr success scenario,</w:t>
      </w:r>
    </w:p>
    <w:p w14:paraId="09239ADC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0D557D">
        <w:rPr>
          <w:rFonts w:ascii="Poppins" w:hAnsi="Poppins" w:cs="Poppins"/>
          <w:b/>
          <w:sz w:val="18"/>
          <w:szCs w:val="18"/>
        </w:rPr>
        <w:t>resp code</w:t>
      </w:r>
      <w:r w:rsidRPr="00E3784A">
        <w:rPr>
          <w:rFonts w:ascii="Poppins" w:hAnsi="Poppins" w:cs="Poppins"/>
          <w:bCs/>
          <w:sz w:val="18"/>
          <w:szCs w:val="18"/>
        </w:rPr>
        <w:t>: 200 OK</w:t>
      </w:r>
    </w:p>
    <w:p w14:paraId="35F89A2E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0D557D">
        <w:rPr>
          <w:rFonts w:ascii="Poppins" w:hAnsi="Poppins" w:cs="Poppins"/>
          <w:b/>
          <w:sz w:val="18"/>
          <w:szCs w:val="18"/>
        </w:rPr>
        <w:t>resp body</w:t>
      </w:r>
      <w:r w:rsidRPr="00E3784A">
        <w:rPr>
          <w:rFonts w:ascii="Poppins" w:hAnsi="Poppins" w:cs="Poppins"/>
          <w:bCs/>
          <w:sz w:val="18"/>
          <w:szCs w:val="18"/>
        </w:rPr>
        <w:t xml:space="preserve">: </w:t>
      </w:r>
    </w:p>
    <w:p w14:paraId="1D3FA049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{</w:t>
      </w:r>
    </w:p>
    <w:p w14:paraId="2CF4C2F3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credit card number: &lt;16 digit number&gt;,</w:t>
      </w:r>
    </w:p>
    <w:p w14:paraId="44E7A11F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firstname: &lt;first name&gt;</w:t>
      </w:r>
    </w:p>
    <w:p w14:paraId="051CE8A0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lastname: &lt;last name&gt;</w:t>
      </w:r>
    </w:p>
    <w:p w14:paraId="4114E4BE" w14:textId="77777777" w:rsidR="008503C8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}</w:t>
      </w:r>
    </w:p>
    <w:p w14:paraId="599823B7" w14:textId="77777777" w:rsidR="008503C8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0D557D">
        <w:rPr>
          <w:rFonts w:ascii="Poppins" w:hAnsi="Poppins" w:cs="Poppins"/>
          <w:b/>
          <w:sz w:val="18"/>
          <w:szCs w:val="18"/>
        </w:rPr>
        <w:t>Response headers</w:t>
      </w:r>
      <w:r>
        <w:rPr>
          <w:rFonts w:ascii="Poppins" w:hAnsi="Poppins" w:cs="Poppins"/>
          <w:bCs/>
          <w:sz w:val="18"/>
          <w:szCs w:val="18"/>
        </w:rPr>
        <w:t>:</w:t>
      </w:r>
    </w:p>
    <w:p w14:paraId="3C9F0364" w14:textId="77777777" w:rsidR="008503C8" w:rsidRDefault="008503C8" w:rsidP="008503C8">
      <w:pPr>
        <w:pStyle w:val="ListParagraph"/>
        <w:numPr>
          <w:ilvl w:val="0"/>
          <w:numId w:val="26"/>
        </w:numPr>
        <w:spacing w:before="0" w:after="160" w:line="259" w:lineRule="auto"/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Connection=closed</w:t>
      </w:r>
    </w:p>
    <w:p w14:paraId="3B51D9FC" w14:textId="77777777" w:rsidR="008503C8" w:rsidRDefault="008503C8" w:rsidP="008503C8">
      <w:pPr>
        <w:pStyle w:val="ListParagraph"/>
        <w:numPr>
          <w:ilvl w:val="0"/>
          <w:numId w:val="26"/>
        </w:numPr>
        <w:spacing w:before="0" w:after="160" w:line="259" w:lineRule="auto"/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Transfer_encoding=gzip</w:t>
      </w:r>
    </w:p>
    <w:p w14:paraId="4E247D66" w14:textId="77777777" w:rsidR="008503C8" w:rsidRDefault="008503C8" w:rsidP="008503C8">
      <w:pPr>
        <w:pStyle w:val="ListParagraph"/>
        <w:numPr>
          <w:ilvl w:val="0"/>
          <w:numId w:val="26"/>
        </w:numPr>
        <w:spacing w:before="0" w:after="160" w:line="259" w:lineRule="auto"/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Content-Type=application/json</w:t>
      </w:r>
    </w:p>
    <w:p w14:paraId="68EB9EA0" w14:textId="77777777" w:rsidR="008503C8" w:rsidRDefault="008503C8" w:rsidP="008503C8">
      <w:pPr>
        <w:pStyle w:val="ListParagraph"/>
        <w:numPr>
          <w:ilvl w:val="0"/>
          <w:numId w:val="26"/>
        </w:numPr>
        <w:spacing w:before="0" w:after="160" w:line="259" w:lineRule="auto"/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Server = Apache Tomcat</w:t>
      </w:r>
    </w:p>
    <w:p w14:paraId="32314188" w14:textId="77777777" w:rsidR="008503C8" w:rsidRDefault="008503C8" w:rsidP="008503C8">
      <w:pPr>
        <w:pStyle w:val="ListParagraph"/>
        <w:numPr>
          <w:ilvl w:val="0"/>
          <w:numId w:val="26"/>
        </w:numPr>
        <w:spacing w:before="0" w:after="160" w:line="259" w:lineRule="auto"/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X-Powered-By=ASP.net</w:t>
      </w:r>
    </w:p>
    <w:p w14:paraId="26ABDD58" w14:textId="77777777" w:rsidR="008503C8" w:rsidRDefault="008503C8" w:rsidP="008503C8">
      <w:pPr>
        <w:pStyle w:val="ListParagraph"/>
        <w:numPr>
          <w:ilvl w:val="0"/>
          <w:numId w:val="26"/>
        </w:numPr>
        <w:spacing w:before="0" w:after="160" w:line="259" w:lineRule="auto"/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Cache: Private ; No Cache</w:t>
      </w:r>
    </w:p>
    <w:p w14:paraId="2A5731C4" w14:textId="77777777" w:rsidR="008503C8" w:rsidRPr="00CA6B6D" w:rsidRDefault="008503C8" w:rsidP="008503C8">
      <w:pPr>
        <w:pStyle w:val="ListParagraph"/>
        <w:numPr>
          <w:ilvl w:val="0"/>
          <w:numId w:val="26"/>
        </w:numPr>
        <w:spacing w:before="0" w:after="160" w:line="259" w:lineRule="auto"/>
        <w:rPr>
          <w:rFonts w:ascii="Poppins" w:hAnsi="Poppins" w:cs="Poppins"/>
          <w:bCs/>
          <w:sz w:val="18"/>
          <w:szCs w:val="18"/>
        </w:rPr>
      </w:pPr>
      <w:r w:rsidRPr="00CA6B6D">
        <w:rPr>
          <w:rFonts w:ascii="Poppins" w:hAnsi="Poppins" w:cs="Poppins"/>
          <w:bCs/>
          <w:sz w:val="18"/>
          <w:szCs w:val="18"/>
        </w:rPr>
        <w:t>Cookies: No cookies will be sent by server</w:t>
      </w:r>
    </w:p>
    <w:p w14:paraId="6E1CF9E7" w14:textId="77777777" w:rsidR="008503C8" w:rsidRPr="00DC4EFF" w:rsidRDefault="008503C8" w:rsidP="008503C8">
      <w:pPr>
        <w:rPr>
          <w:rFonts w:ascii="Poppins" w:hAnsi="Poppins" w:cs="Poppins"/>
          <w:b/>
          <w:sz w:val="18"/>
          <w:szCs w:val="18"/>
        </w:rPr>
      </w:pPr>
      <w:r w:rsidRPr="00DC4EFF">
        <w:rPr>
          <w:rFonts w:ascii="Poppins" w:hAnsi="Poppins" w:cs="Poppins"/>
          <w:b/>
          <w:sz w:val="18"/>
          <w:szCs w:val="18"/>
        </w:rPr>
        <w:t>For failure scenarios,</w:t>
      </w:r>
    </w:p>
    <w:p w14:paraId="68ABFA9E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lastRenderedPageBreak/>
        <w:t>resp code: 401, un-authorized</w:t>
      </w:r>
    </w:p>
    <w:p w14:paraId="28BA683A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 xml:space="preserve">resp code: 400, bad </w:t>
      </w:r>
      <w:r>
        <w:rPr>
          <w:rFonts w:ascii="Poppins" w:hAnsi="Poppins" w:cs="Poppins"/>
          <w:bCs/>
          <w:sz w:val="18"/>
          <w:szCs w:val="18"/>
        </w:rPr>
        <w:t>request</w:t>
      </w:r>
    </w:p>
    <w:p w14:paraId="123D30F8" w14:textId="77777777" w:rsidR="008503C8" w:rsidRPr="00E3784A" w:rsidRDefault="008503C8" w:rsidP="008503C8">
      <w:pPr>
        <w:rPr>
          <w:rFonts w:ascii="Poppins" w:hAnsi="Poppins" w:cs="Poppins"/>
          <w:bCs/>
          <w:sz w:val="18"/>
          <w:szCs w:val="18"/>
        </w:rPr>
      </w:pPr>
      <w:r w:rsidRPr="00E3784A">
        <w:rPr>
          <w:rFonts w:ascii="Poppins" w:hAnsi="Poppins" w:cs="Poppins"/>
          <w:bCs/>
          <w:sz w:val="18"/>
          <w:szCs w:val="18"/>
        </w:rPr>
        <w:t>resp code: 500, internal server error</w:t>
      </w:r>
    </w:p>
    <w:p w14:paraId="5D0E5601" w14:textId="2C3F860E" w:rsidR="008503C8" w:rsidRDefault="008503C8" w:rsidP="008503C8">
      <w:pPr>
        <w:pStyle w:val="Heading1"/>
      </w:pPr>
      <w:r>
        <w:t>EXAMPLE#9</w:t>
      </w:r>
    </w:p>
    <w:p w14:paraId="0AE55B58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DA3E40">
        <w:rPr>
          <w:rFonts w:ascii="Poppins" w:hAnsi="Poppins" w:cs="Poppins"/>
          <w:b/>
          <w:sz w:val="18"/>
          <w:szCs w:val="18"/>
        </w:rPr>
        <w:t>API#</w:t>
      </w:r>
      <w:r>
        <w:rPr>
          <w:rFonts w:ascii="Poppins" w:hAnsi="Poppins" w:cs="Poppins"/>
          <w:b/>
          <w:sz w:val="18"/>
          <w:szCs w:val="18"/>
        </w:rPr>
        <w:t>2</w:t>
      </w:r>
    </w:p>
    <w:p w14:paraId="1BEDF49F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User-story: As a user, I can create a new credit card number to an eligible bank customer</w:t>
      </w:r>
    </w:p>
    <w:p w14:paraId="12CE2D57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DA3E40">
        <w:rPr>
          <w:rFonts w:ascii="Poppins" w:hAnsi="Poppins" w:cs="Poppins"/>
          <w:b/>
          <w:sz w:val="18"/>
          <w:szCs w:val="18"/>
        </w:rPr>
        <w:t>API#</w:t>
      </w:r>
      <w:r>
        <w:rPr>
          <w:rFonts w:ascii="Poppins" w:hAnsi="Poppins" w:cs="Poppins"/>
          <w:b/>
          <w:sz w:val="18"/>
          <w:szCs w:val="18"/>
        </w:rPr>
        <w:t>3</w:t>
      </w:r>
    </w:p>
    <w:p w14:paraId="0AAE1137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User-story: As a user, I can modify the customer account details of an existing bank customer</w:t>
      </w:r>
    </w:p>
    <w:p w14:paraId="52D71DB5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DA3E40">
        <w:rPr>
          <w:rFonts w:ascii="Poppins" w:hAnsi="Poppins" w:cs="Poppins"/>
          <w:b/>
          <w:sz w:val="18"/>
          <w:szCs w:val="18"/>
        </w:rPr>
        <w:t>API#</w:t>
      </w:r>
      <w:r>
        <w:rPr>
          <w:rFonts w:ascii="Poppins" w:hAnsi="Poppins" w:cs="Poppins"/>
          <w:b/>
          <w:sz w:val="18"/>
          <w:szCs w:val="18"/>
        </w:rPr>
        <w:t>4</w:t>
      </w:r>
    </w:p>
    <w:p w14:paraId="219B8179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User-story: As a user, I can delete the customer account details of an existing bank customer</w:t>
      </w:r>
    </w:p>
    <w:p w14:paraId="65C2B4D4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DA3E40">
        <w:rPr>
          <w:rFonts w:ascii="Poppins" w:hAnsi="Poppins" w:cs="Poppins"/>
          <w:b/>
          <w:sz w:val="18"/>
          <w:szCs w:val="18"/>
        </w:rPr>
        <w:t>API#</w:t>
      </w:r>
      <w:r>
        <w:rPr>
          <w:rFonts w:ascii="Poppins" w:hAnsi="Poppins" w:cs="Poppins"/>
          <w:b/>
          <w:sz w:val="18"/>
          <w:szCs w:val="18"/>
        </w:rPr>
        <w:t>5</w:t>
      </w:r>
    </w:p>
    <w:p w14:paraId="79A019DB" w14:textId="77777777" w:rsidR="00B83E74" w:rsidRPr="00E3784A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User-story: As a user, I can validate whether or not the given bank customer is an active user or an inactive user</w:t>
      </w:r>
    </w:p>
    <w:p w14:paraId="0E0CD588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HTTP Method: GET</w:t>
      </w:r>
    </w:p>
    <w:p w14:paraId="1D687656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Protocol: https</w:t>
      </w:r>
    </w:p>
    <w:p w14:paraId="4B906FFF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 xml:space="preserve">Host Name: citibank.dev.creditcard.com </w:t>
      </w:r>
    </w:p>
    <w:p w14:paraId="7F2570A9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End Point: /v1/kyc</w:t>
      </w:r>
    </w:p>
    <w:p w14:paraId="5A5FFA3B" w14:textId="77777777" w:rsidR="00B83E74" w:rsidRPr="00E3784A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Query Parameter: creditcardnumber={last4digitsofcreditcardnumber}</w:t>
      </w:r>
    </w:p>
    <w:p w14:paraId="2F0F8692" w14:textId="77777777" w:rsidR="00B83E74" w:rsidRDefault="00B83E74" w:rsidP="00B83E74">
      <w:pPr>
        <w:rPr>
          <w:rFonts w:ascii="Poppins" w:hAnsi="Poppins" w:cs="Poppins"/>
          <w:b/>
          <w:sz w:val="18"/>
          <w:szCs w:val="18"/>
        </w:rPr>
      </w:pPr>
      <w:r>
        <w:rPr>
          <w:rFonts w:ascii="Poppins" w:hAnsi="Poppins" w:cs="Poppins"/>
          <w:b/>
          <w:sz w:val="18"/>
          <w:szCs w:val="18"/>
        </w:rPr>
        <w:t xml:space="preserve">API URL:  </w:t>
      </w:r>
    </w:p>
    <w:p w14:paraId="01AA606A" w14:textId="77777777" w:rsidR="00B83E74" w:rsidRPr="00E02B51" w:rsidRDefault="00B83E74" w:rsidP="00B83E74">
      <w:pPr>
        <w:rPr>
          <w:rFonts w:ascii="Poppins" w:hAnsi="Poppins" w:cs="Poppins"/>
          <w:b/>
          <w:sz w:val="18"/>
          <w:szCs w:val="18"/>
          <w:u w:val="single"/>
        </w:rPr>
      </w:pPr>
      <w:r w:rsidRPr="00E02B51">
        <w:rPr>
          <w:rFonts w:ascii="Poppins" w:hAnsi="Poppins" w:cs="Poppins"/>
          <w:bCs/>
          <w:sz w:val="18"/>
          <w:szCs w:val="18"/>
          <w:u w:val="single"/>
        </w:rPr>
        <w:t>GET https://citibank.dev.creditcard.com/v1/kyc?creditcardnumber={last4digitsofcreditcardnumber}</w:t>
      </w:r>
    </w:p>
    <w:p w14:paraId="00418007" w14:textId="77777777" w:rsidR="00B83E74" w:rsidRDefault="00B83E74" w:rsidP="00B83E74">
      <w:pPr>
        <w:rPr>
          <w:rFonts w:ascii="Poppins" w:hAnsi="Poppins" w:cs="Poppins"/>
          <w:b/>
          <w:sz w:val="18"/>
          <w:szCs w:val="18"/>
        </w:rPr>
      </w:pPr>
      <w:r>
        <w:rPr>
          <w:rFonts w:ascii="Poppins" w:hAnsi="Poppins" w:cs="Poppins"/>
          <w:b/>
          <w:sz w:val="18"/>
          <w:szCs w:val="18"/>
        </w:rPr>
        <w:t>For success scenarios,</w:t>
      </w:r>
    </w:p>
    <w:p w14:paraId="6BD944E4" w14:textId="77777777" w:rsidR="00B83E74" w:rsidRDefault="00B83E74" w:rsidP="00B83E74">
      <w:pPr>
        <w:rPr>
          <w:rFonts w:ascii="Poppins" w:hAnsi="Poppins" w:cs="Poppins"/>
          <w:b/>
          <w:sz w:val="18"/>
          <w:szCs w:val="18"/>
        </w:rPr>
      </w:pPr>
      <w:r>
        <w:rPr>
          <w:rFonts w:ascii="Poppins" w:hAnsi="Poppins" w:cs="Poppins"/>
          <w:b/>
          <w:sz w:val="18"/>
          <w:szCs w:val="18"/>
        </w:rPr>
        <w:t>RESPONSE CODE: 200 OK</w:t>
      </w:r>
    </w:p>
    <w:p w14:paraId="0934C015" w14:textId="77777777" w:rsidR="00B83E74" w:rsidRDefault="00B83E74" w:rsidP="00B83E74">
      <w:pPr>
        <w:rPr>
          <w:rFonts w:ascii="Poppins" w:hAnsi="Poppins" w:cs="Poppins"/>
          <w:b/>
          <w:sz w:val="18"/>
          <w:szCs w:val="18"/>
        </w:rPr>
      </w:pPr>
      <w:r>
        <w:rPr>
          <w:rFonts w:ascii="Poppins" w:hAnsi="Poppins" w:cs="Poppins"/>
          <w:b/>
          <w:sz w:val="18"/>
          <w:szCs w:val="18"/>
        </w:rPr>
        <w:t xml:space="preserve">RESPONSE BODY: </w:t>
      </w:r>
    </w:p>
    <w:p w14:paraId="47B9A671" w14:textId="77777777" w:rsidR="00B83E74" w:rsidRPr="00E02B51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E02B51">
        <w:rPr>
          <w:rFonts w:ascii="Poppins" w:hAnsi="Poppins" w:cs="Poppins"/>
          <w:bCs/>
          <w:sz w:val="18"/>
          <w:szCs w:val="18"/>
        </w:rPr>
        <w:t>{</w:t>
      </w:r>
    </w:p>
    <w:p w14:paraId="38331B76" w14:textId="77777777" w:rsidR="00B83E74" w:rsidRPr="00E02B51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E02B51">
        <w:rPr>
          <w:rFonts w:ascii="Poppins" w:hAnsi="Poppins" w:cs="Poppins"/>
          <w:bCs/>
          <w:sz w:val="18"/>
          <w:szCs w:val="18"/>
        </w:rPr>
        <w:t>“customer status”:”Active or Inactive”,</w:t>
      </w:r>
    </w:p>
    <w:p w14:paraId="1BB1529D" w14:textId="77777777" w:rsidR="00B83E74" w:rsidRPr="00E02B51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E02B51">
        <w:rPr>
          <w:rFonts w:ascii="Poppins" w:hAnsi="Poppins" w:cs="Poppins"/>
          <w:bCs/>
          <w:sz w:val="18"/>
          <w:szCs w:val="18"/>
        </w:rPr>
        <w:t>“last transaction date”:”mm-dd.yyyy hh-mm-ss”</w:t>
      </w:r>
    </w:p>
    <w:p w14:paraId="7CBB1537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 w:rsidRPr="00E02B51">
        <w:rPr>
          <w:rFonts w:ascii="Poppins" w:hAnsi="Poppins" w:cs="Poppins"/>
          <w:bCs/>
          <w:sz w:val="18"/>
          <w:szCs w:val="18"/>
        </w:rPr>
        <w:lastRenderedPageBreak/>
        <w:t>}</w:t>
      </w:r>
    </w:p>
    <w:p w14:paraId="3029EA6C" w14:textId="77777777" w:rsidR="00B83E74" w:rsidRPr="00E02B51" w:rsidRDefault="00B83E74" w:rsidP="00B83E74">
      <w:pPr>
        <w:rPr>
          <w:rFonts w:ascii="Poppins" w:hAnsi="Poppins" w:cs="Poppins"/>
          <w:b/>
          <w:sz w:val="18"/>
          <w:szCs w:val="18"/>
        </w:rPr>
      </w:pPr>
      <w:r w:rsidRPr="00E02B51">
        <w:rPr>
          <w:rFonts w:ascii="Poppins" w:hAnsi="Poppins" w:cs="Poppins"/>
          <w:b/>
          <w:sz w:val="18"/>
          <w:szCs w:val="18"/>
        </w:rPr>
        <w:t>For failure scenarios,</w:t>
      </w:r>
    </w:p>
    <w:p w14:paraId="53130C6C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 xml:space="preserve">RESPONSE CODES: </w:t>
      </w:r>
    </w:p>
    <w:p w14:paraId="1CD06740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400-BAD REQUEST</w:t>
      </w:r>
    </w:p>
    <w:p w14:paraId="0215B7D4" w14:textId="77777777" w:rsidR="00B83E74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401- UN-AUTHORIZED</w:t>
      </w:r>
    </w:p>
    <w:p w14:paraId="1639EEA0" w14:textId="77777777" w:rsidR="00B83E74" w:rsidRPr="00E02B51" w:rsidRDefault="00B83E74" w:rsidP="00B83E74">
      <w:pPr>
        <w:rPr>
          <w:rFonts w:ascii="Poppins" w:hAnsi="Poppins" w:cs="Poppins"/>
          <w:bCs/>
          <w:sz w:val="18"/>
          <w:szCs w:val="18"/>
        </w:rPr>
      </w:pPr>
      <w:r>
        <w:rPr>
          <w:rFonts w:ascii="Poppins" w:hAnsi="Poppins" w:cs="Poppins"/>
          <w:bCs/>
          <w:sz w:val="18"/>
          <w:szCs w:val="18"/>
        </w:rPr>
        <w:t>500-INTERNAL SERVER ERROR</w:t>
      </w:r>
    </w:p>
    <w:p w14:paraId="08A1B09A" w14:textId="7D9476E8" w:rsidR="00CB3550" w:rsidRPr="00CB3550" w:rsidRDefault="00347104" w:rsidP="00CB3550">
      <w:pPr>
        <w:rPr>
          <w:color w:val="0070C0"/>
        </w:rPr>
      </w:pPr>
      <w:r>
        <w:rPr>
          <w:color w:val="0070C0"/>
        </w:rPr>
        <w:tab/>
      </w:r>
    </w:p>
    <w:sectPr w:rsidR="00CB3550" w:rsidRPr="00CB3550" w:rsidSect="004E1AED">
      <w:footerReference w:type="default" r:id="rId35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9375EE" w14:textId="77777777" w:rsidR="00035A8D" w:rsidRDefault="00035A8D">
      <w:pPr>
        <w:spacing w:after="0" w:line="240" w:lineRule="auto"/>
      </w:pPr>
      <w:r>
        <w:separator/>
      </w:r>
    </w:p>
  </w:endnote>
  <w:endnote w:type="continuationSeparator" w:id="0">
    <w:p w14:paraId="7CDA6AC6" w14:textId="77777777" w:rsidR="00035A8D" w:rsidRDefault="00035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F3749C" w14:textId="77777777" w:rsidR="004E1AED" w:rsidRDefault="004E1AED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427C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C9BEA" w14:textId="77777777" w:rsidR="00035A8D" w:rsidRDefault="00035A8D">
      <w:pPr>
        <w:spacing w:after="0" w:line="240" w:lineRule="auto"/>
      </w:pPr>
      <w:r>
        <w:separator/>
      </w:r>
    </w:p>
  </w:footnote>
  <w:footnote w:type="continuationSeparator" w:id="0">
    <w:p w14:paraId="7FD813B8" w14:textId="77777777" w:rsidR="00035A8D" w:rsidRDefault="00035A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B61829"/>
    <w:multiLevelType w:val="hybridMultilevel"/>
    <w:tmpl w:val="0262CC3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69425E"/>
    <w:multiLevelType w:val="hybridMultilevel"/>
    <w:tmpl w:val="897CC2F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90B4768"/>
    <w:multiLevelType w:val="hybridMultilevel"/>
    <w:tmpl w:val="D7E4F7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80F51"/>
    <w:multiLevelType w:val="hybridMultilevel"/>
    <w:tmpl w:val="A31ACA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9142A0"/>
    <w:multiLevelType w:val="hybridMultilevel"/>
    <w:tmpl w:val="640A2D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004E31"/>
    <w:multiLevelType w:val="hybridMultilevel"/>
    <w:tmpl w:val="E74E33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F45555"/>
    <w:multiLevelType w:val="hybridMultilevel"/>
    <w:tmpl w:val="D69E2D2E"/>
    <w:lvl w:ilvl="0" w:tplc="4009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abstractNum w:abstractNumId="21" w15:restartNumberingAfterBreak="0">
    <w:nsid w:val="732E0782"/>
    <w:multiLevelType w:val="hybridMultilevel"/>
    <w:tmpl w:val="6C7EB7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8"/>
  </w:num>
  <w:num w:numId="2">
    <w:abstractNumId w:val="12"/>
  </w:num>
  <w:num w:numId="3">
    <w:abstractNumId w:val="17"/>
  </w:num>
  <w:num w:numId="4">
    <w:abstractNumId w:val="13"/>
  </w:num>
  <w:num w:numId="5">
    <w:abstractNumId w:val="23"/>
  </w:num>
  <w:num w:numId="6">
    <w:abstractNumId w:val="24"/>
  </w:num>
  <w:num w:numId="7">
    <w:abstractNumId w:val="22"/>
  </w:num>
  <w:num w:numId="8">
    <w:abstractNumId w:val="25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6"/>
  </w:num>
  <w:num w:numId="20">
    <w:abstractNumId w:val="21"/>
  </w:num>
  <w:num w:numId="21">
    <w:abstractNumId w:val="10"/>
  </w:num>
  <w:num w:numId="22">
    <w:abstractNumId w:val="20"/>
  </w:num>
  <w:num w:numId="23">
    <w:abstractNumId w:val="11"/>
  </w:num>
  <w:num w:numId="24">
    <w:abstractNumId w:val="15"/>
  </w:num>
  <w:num w:numId="25">
    <w:abstractNumId w:val="14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206"/>
    <w:rsid w:val="00035A8D"/>
    <w:rsid w:val="00082F8E"/>
    <w:rsid w:val="0014085D"/>
    <w:rsid w:val="00165EB8"/>
    <w:rsid w:val="00194DF6"/>
    <w:rsid w:val="001D3051"/>
    <w:rsid w:val="002E24EE"/>
    <w:rsid w:val="002F2206"/>
    <w:rsid w:val="003468E8"/>
    <w:rsid w:val="00347104"/>
    <w:rsid w:val="003B3D24"/>
    <w:rsid w:val="004C0C89"/>
    <w:rsid w:val="004E1AED"/>
    <w:rsid w:val="0057427C"/>
    <w:rsid w:val="005C12A5"/>
    <w:rsid w:val="0073753F"/>
    <w:rsid w:val="008503C8"/>
    <w:rsid w:val="0091139C"/>
    <w:rsid w:val="00A0544A"/>
    <w:rsid w:val="00A1310C"/>
    <w:rsid w:val="00A16240"/>
    <w:rsid w:val="00A271A6"/>
    <w:rsid w:val="00A91AA8"/>
    <w:rsid w:val="00B83E74"/>
    <w:rsid w:val="00C143A4"/>
    <w:rsid w:val="00C72AA5"/>
    <w:rsid w:val="00CB3550"/>
    <w:rsid w:val="00D47A97"/>
    <w:rsid w:val="00E12D91"/>
    <w:rsid w:val="00E246A6"/>
    <w:rsid w:val="00F00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7DF771"/>
  <w15:docId w15:val="{33BF7A6D-9637-4854-9C60-35197A98F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paragraph" w:styleId="ListParagraph">
    <w:name w:val="List Paragraph"/>
    <w:basedOn w:val="Normal"/>
    <w:uiPriority w:val="34"/>
    <w:unhideWhenUsed/>
    <w:qFormat/>
    <w:rsid w:val="002F22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24EE"/>
    <w:rPr>
      <w:color w:val="005DBA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E24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E24EE"/>
    <w:rPr>
      <w:color w:val="6C606A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yperlink" Target="https://www.mindmajix.com/all-courses/api-testing-postman%20//" TargetMode="External"/><Relationship Id="rId26" Type="http://schemas.openxmlformats.org/officeDocument/2006/relationships/hyperlink" Target="https://www.mindmajix.com/update-course?courseId=123%20%20%20%20%20%20%20%20%20//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mindmajix.com" TargetMode="External"/><Relationship Id="rId34" Type="http://schemas.openxmlformats.org/officeDocument/2006/relationships/hyperlink" Target="https://citibank.dev.creditcard.com\allUsers\%7blast4digitsofcreditcardnumber%7d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www.mindmajix.com" TargetMode="External"/><Relationship Id="rId25" Type="http://schemas.openxmlformats.org/officeDocument/2006/relationships/hyperlink" Target="http://www.mindmajix.com" TargetMode="External"/><Relationship Id="rId33" Type="http://schemas.openxmlformats.org/officeDocument/2006/relationships/hyperlink" Target="http://www.mindmajix.com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mindmajix.com/all-courses%20//" TargetMode="External"/><Relationship Id="rId20" Type="http://schemas.openxmlformats.org/officeDocument/2006/relationships/hyperlink" Target="https://www.mindmajix.com/all-courses?courseName=apiTestingPostman%20%20%20//" TargetMode="External"/><Relationship Id="rId29" Type="http://schemas.openxmlformats.org/officeDocument/2006/relationships/hyperlink" Target="https://www.mindmajix.com/delete-course?courseId=123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mindmajix.com/add-course%20//" TargetMode="External"/><Relationship Id="rId32" Type="http://schemas.openxmlformats.org/officeDocument/2006/relationships/hyperlink" Target="https://www.mindmajix.com/delete-course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://www.mindmajix.com" TargetMode="External"/><Relationship Id="rId23" Type="http://schemas.openxmlformats.org/officeDocument/2006/relationships/hyperlink" Target="http://www.mindmajix.com" TargetMode="External"/><Relationship Id="rId28" Type="http://schemas.openxmlformats.org/officeDocument/2006/relationships/hyperlink" Target="http://www.mindmajix.com" TargetMode="External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://www.mindmajix.com" TargetMode="External"/><Relationship Id="rId31" Type="http://schemas.openxmlformats.org/officeDocument/2006/relationships/hyperlink" Target="https://www.mindmajix.com/delete-course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mindmajix.com" TargetMode="External"/><Relationship Id="rId22" Type="http://schemas.openxmlformats.org/officeDocument/2006/relationships/hyperlink" Target="https://www.mindmajix.com/all-courses?courseName=apiTestingPostman&amp;trainerName=Kiran" TargetMode="External"/><Relationship Id="rId27" Type="http://schemas.openxmlformats.org/officeDocument/2006/relationships/hyperlink" Target="https://www.mindmajix.com/update-course?courseId=123%20%20%20%20%20%20%20%20%20%20%20%20//" TargetMode="External"/><Relationship Id="rId30" Type="http://schemas.openxmlformats.org/officeDocument/2006/relationships/hyperlink" Target="https://www.mindmajix.com/delete-course?courseName=JMeter-Performance%20Testing" TargetMode="External"/><Relationship Id="rId35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QT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5DBC671-1CEA-4C45-AFA9-D86FDAB9DA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3AE4ADC-D632-40A7-A0C1-0481BB069C4F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</Template>
  <TotalTime>97</TotalTime>
  <Pages>11</Pages>
  <Words>1549</Words>
  <Characters>8833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IQT</dc:creator>
  <cp:lastModifiedBy>Kiran Gopisetty</cp:lastModifiedBy>
  <cp:revision>13</cp:revision>
  <dcterms:created xsi:type="dcterms:W3CDTF">2021-08-31T04:50:00Z</dcterms:created>
  <dcterms:modified xsi:type="dcterms:W3CDTF">2021-12-04T15:30:00Z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